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5609"/>
      </w:tblGrid>
      <w:tr w:rsidR="002A10C4" w:rsidRPr="00491FC6" w:rsidTr="002A10C4">
        <w:trPr>
          <w:trHeight w:val="1259"/>
        </w:trPr>
        <w:tc>
          <w:tcPr>
            <w:tcW w:w="5070" w:type="dxa"/>
          </w:tcPr>
          <w:p w:rsidR="002A10C4" w:rsidRPr="00491FC6" w:rsidRDefault="002A10C4">
            <w:pPr>
              <w:rPr>
                <w:rFonts w:eastAsia="HG Mincho Light J"/>
                <w:sz w:val="48"/>
                <w:szCs w:val="48"/>
              </w:rPr>
            </w:pPr>
            <w:r w:rsidRPr="00491FC6">
              <w:rPr>
                <w:rFonts w:eastAsia="HG Mincho Light J"/>
                <w:noProof/>
                <w:sz w:val="48"/>
                <w:szCs w:val="48"/>
                <w:lang w:val="de-DE" w:eastAsia="de-DE" w:bidi="ar-SA"/>
              </w:rPr>
              <w:drawing>
                <wp:inline distT="0" distB="0" distL="0" distR="0">
                  <wp:extent cx="2119770" cy="733426"/>
                  <wp:effectExtent l="19050" t="0" r="0" b="0"/>
                  <wp:docPr id="7" name="Picture 6" descr="tekon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onetlogo.png"/>
                          <pic:cNvPicPr/>
                        </pic:nvPicPr>
                        <pic:blipFill>
                          <a:blip r:embed="rId9"/>
                          <a:stretch>
                            <a:fillRect/>
                          </a:stretch>
                        </pic:blipFill>
                        <pic:spPr>
                          <a:xfrm>
                            <a:off x="0" y="0"/>
                            <a:ext cx="2137855" cy="739683"/>
                          </a:xfrm>
                          <a:prstGeom prst="rect">
                            <a:avLst/>
                          </a:prstGeom>
                        </pic:spPr>
                      </pic:pic>
                    </a:graphicData>
                  </a:graphic>
                </wp:inline>
              </w:drawing>
            </w:r>
          </w:p>
        </w:tc>
        <w:tc>
          <w:tcPr>
            <w:tcW w:w="5609" w:type="dxa"/>
            <w:vAlign w:val="center"/>
          </w:tcPr>
          <w:p w:rsidR="002A10C4" w:rsidRPr="00491FC6" w:rsidRDefault="002A10C4" w:rsidP="002A10C4">
            <w:pPr>
              <w:jc w:val="center"/>
              <w:rPr>
                <w:rFonts w:eastAsia="HG Mincho Light J"/>
                <w:sz w:val="40"/>
                <w:szCs w:val="40"/>
              </w:rPr>
            </w:pPr>
            <w:r w:rsidRPr="00491FC6">
              <w:rPr>
                <w:rFonts w:eastAsia="HG Mincho Light J"/>
                <w:sz w:val="40"/>
                <w:szCs w:val="40"/>
              </w:rPr>
              <w:t>Systems to communicate</w:t>
            </w:r>
          </w:p>
        </w:tc>
      </w:tr>
    </w:tbl>
    <w:p w:rsidR="002A10C4" w:rsidRPr="00491FC6" w:rsidRDefault="002A10C4" w:rsidP="005661CB">
      <w:pPr>
        <w:jc w:val="center"/>
        <w:rPr>
          <w:rFonts w:eastAsia="HG Mincho Light J"/>
          <w:sz w:val="48"/>
          <w:szCs w:val="48"/>
        </w:rPr>
      </w:pPr>
    </w:p>
    <w:p w:rsidR="002312C5" w:rsidRPr="00491FC6" w:rsidRDefault="00B75BE0" w:rsidP="00AC492D">
      <w:pPr>
        <w:rPr>
          <w:rFonts w:eastAsia="HG Mincho Light J"/>
          <w:b/>
          <w:color w:val="BFBFBF" w:themeColor="background1" w:themeShade="BF"/>
          <w:sz w:val="72"/>
          <w:szCs w:val="72"/>
          <w:lang w:val="de-DE"/>
        </w:rPr>
      </w:pPr>
      <w:r w:rsidRPr="00491FC6">
        <w:rPr>
          <w:rFonts w:eastAsia="HG Mincho Light J"/>
          <w:b/>
          <w:color w:val="BFBFBF" w:themeColor="background1" w:themeShade="BF"/>
          <w:sz w:val="72"/>
          <w:szCs w:val="72"/>
          <w:lang w:val="de-DE"/>
        </w:rPr>
        <w:t>DV-Konzept</w:t>
      </w:r>
    </w:p>
    <w:p w:rsidR="00AC7797" w:rsidRPr="00491FC6" w:rsidRDefault="00E16384" w:rsidP="002312C5">
      <w:pPr>
        <w:pStyle w:val="KeinLeerraum"/>
        <w:rPr>
          <w:b/>
          <w:sz w:val="52"/>
          <w:szCs w:val="52"/>
          <w:lang w:val="de-DE"/>
        </w:rPr>
      </w:pPr>
      <w:r w:rsidRPr="00491FC6">
        <w:rPr>
          <w:b/>
          <w:sz w:val="52"/>
          <w:szCs w:val="52"/>
          <w:lang w:val="de-DE"/>
        </w:rPr>
        <w:t>DAdmin</w:t>
      </w:r>
    </w:p>
    <w:p w:rsidR="00AC7797" w:rsidRPr="00491FC6" w:rsidRDefault="00AC7797" w:rsidP="00AC492D">
      <w:pPr>
        <w:rPr>
          <w:rFonts w:cs="Arial"/>
          <w:sz w:val="24"/>
          <w:szCs w:val="24"/>
          <w:lang w:val="de-DE"/>
        </w:rPr>
      </w:pPr>
      <w:r w:rsidRPr="00491FC6">
        <w:rPr>
          <w:rFonts w:cs="Arial"/>
          <w:sz w:val="24"/>
          <w:szCs w:val="24"/>
          <w:lang w:val="de-DE"/>
        </w:rPr>
        <w:t>Erstellung einer Webanwendung zur Verwaltung von registrierten Domainnamen</w:t>
      </w:r>
    </w:p>
    <w:p w:rsidR="00AC492D" w:rsidRPr="00491FC6" w:rsidRDefault="00AC492D" w:rsidP="00AC492D">
      <w:pPr>
        <w:rPr>
          <w:rFonts w:cs="Arial"/>
          <w:lang w:val="de-DE"/>
        </w:rPr>
      </w:pPr>
    </w:p>
    <w:p w:rsidR="00AC492D" w:rsidRPr="00491FC6" w:rsidRDefault="00AC492D" w:rsidP="00AC492D">
      <w:pPr>
        <w:rPr>
          <w:rFonts w:cs="Arial"/>
          <w:lang w:val="de-DE"/>
        </w:rPr>
      </w:pPr>
    </w:p>
    <w:p w:rsidR="00AC492D" w:rsidRPr="00491FC6" w:rsidRDefault="00AC492D" w:rsidP="002312C5">
      <w:pPr>
        <w:pStyle w:val="KeinLeerraum"/>
        <w:rPr>
          <w:b/>
          <w:sz w:val="24"/>
          <w:szCs w:val="24"/>
          <w:lang w:val="de-DE"/>
        </w:rPr>
      </w:pPr>
      <w:r w:rsidRPr="00491FC6">
        <w:rPr>
          <w:b/>
          <w:sz w:val="24"/>
          <w:szCs w:val="24"/>
          <w:lang w:val="de-DE"/>
        </w:rPr>
        <w:t>Andreas Schipplock</w:t>
      </w:r>
    </w:p>
    <w:p w:rsidR="00AC492D" w:rsidRPr="00491FC6" w:rsidRDefault="00AC492D" w:rsidP="002312C5">
      <w:pPr>
        <w:pStyle w:val="KeinLeerraum"/>
        <w:rPr>
          <w:sz w:val="24"/>
          <w:szCs w:val="24"/>
          <w:lang w:val="de-DE"/>
        </w:rPr>
      </w:pPr>
      <w:r w:rsidRPr="00491FC6">
        <w:rPr>
          <w:sz w:val="24"/>
          <w:szCs w:val="24"/>
          <w:lang w:val="de-DE"/>
        </w:rPr>
        <w:t>Fachinformatiker</w:t>
      </w:r>
    </w:p>
    <w:p w:rsidR="00AC492D" w:rsidRPr="00491FC6" w:rsidRDefault="00AC492D" w:rsidP="002312C5">
      <w:pPr>
        <w:pStyle w:val="KeinLeerraum"/>
        <w:rPr>
          <w:sz w:val="24"/>
          <w:szCs w:val="24"/>
          <w:lang w:val="de-DE"/>
        </w:rPr>
      </w:pPr>
      <w:r w:rsidRPr="00491FC6">
        <w:rPr>
          <w:sz w:val="24"/>
          <w:szCs w:val="24"/>
          <w:lang w:val="de-DE"/>
        </w:rPr>
        <w:t>Fachrichtung Anwendungsentwicklung</w:t>
      </w:r>
    </w:p>
    <w:p w:rsidR="00AC7797" w:rsidRPr="00491FC6" w:rsidRDefault="00AC7797" w:rsidP="005661CB">
      <w:pPr>
        <w:rPr>
          <w:rFonts w:cs="Arial"/>
          <w:lang w:val="de-DE"/>
        </w:rPr>
      </w:pPr>
    </w:p>
    <w:p w:rsidR="00AC492D" w:rsidRPr="00491FC6" w:rsidRDefault="00AC492D" w:rsidP="005661CB">
      <w:pPr>
        <w:rPr>
          <w:rFonts w:cs="Arial"/>
          <w:lang w:val="de-DE"/>
        </w:rPr>
      </w:pPr>
    </w:p>
    <w:p w:rsidR="00AC492D" w:rsidRPr="00491FC6" w:rsidRDefault="00AC492D" w:rsidP="005661CB">
      <w:pPr>
        <w:rPr>
          <w:rFonts w:cs="Arial"/>
          <w:lang w:val="de-DE"/>
        </w:rPr>
      </w:pPr>
    </w:p>
    <w:p w:rsidR="00AC492D" w:rsidRPr="00491FC6" w:rsidRDefault="00AC492D" w:rsidP="005661CB">
      <w:pPr>
        <w:rPr>
          <w:rFonts w:cs="Arial"/>
          <w:lang w:val="de-DE"/>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369"/>
        <w:gridCol w:w="425"/>
        <w:gridCol w:w="6885"/>
      </w:tblGrid>
      <w:tr w:rsidR="00AC492D" w:rsidRPr="00C41A98" w:rsidTr="00AC492D">
        <w:tc>
          <w:tcPr>
            <w:tcW w:w="3369" w:type="dxa"/>
          </w:tcPr>
          <w:p w:rsidR="00AC492D" w:rsidRPr="00491FC6" w:rsidRDefault="00AC492D" w:rsidP="005661CB">
            <w:pPr>
              <w:rPr>
                <w:rFonts w:cs="Arial"/>
                <w:b/>
                <w:color w:val="A6A6A6" w:themeColor="background1" w:themeShade="A6"/>
                <w:sz w:val="20"/>
                <w:szCs w:val="20"/>
                <w:lang w:val="de-DE"/>
              </w:rPr>
            </w:pPr>
            <w:r w:rsidRPr="00491FC6">
              <w:rPr>
                <w:rFonts w:cs="Arial"/>
                <w:b/>
                <w:color w:val="A6A6A6" w:themeColor="background1" w:themeShade="A6"/>
                <w:sz w:val="20"/>
                <w:szCs w:val="20"/>
                <w:lang w:val="de-DE"/>
              </w:rPr>
              <w:t>Ausbildungsbetrieb:</w:t>
            </w:r>
          </w:p>
          <w:p w:rsidR="00AC492D" w:rsidRPr="00491FC6" w:rsidRDefault="00AC492D" w:rsidP="005661CB">
            <w:pPr>
              <w:rPr>
                <w:lang w:val="de-DE"/>
              </w:rPr>
            </w:pPr>
            <w:r w:rsidRPr="00491FC6">
              <w:rPr>
                <w:color w:val="A6A6A6" w:themeColor="background1" w:themeShade="A6"/>
                <w:sz w:val="20"/>
                <w:szCs w:val="20"/>
                <w:lang w:val="de-DE"/>
              </w:rPr>
              <w:t>TeKoNet Medien GmbH</w:t>
            </w:r>
            <w:r w:rsidRPr="00491FC6">
              <w:rPr>
                <w:color w:val="A6A6A6" w:themeColor="background1" w:themeShade="A6"/>
                <w:sz w:val="20"/>
                <w:szCs w:val="20"/>
                <w:lang w:val="de-DE"/>
              </w:rPr>
              <w:br/>
              <w:t>Alte Bottroper Straße 92</w:t>
            </w:r>
            <w:r w:rsidRPr="00491FC6">
              <w:rPr>
                <w:color w:val="A6A6A6" w:themeColor="background1" w:themeShade="A6"/>
                <w:sz w:val="20"/>
                <w:szCs w:val="20"/>
                <w:lang w:val="de-DE"/>
              </w:rPr>
              <w:br/>
              <w:t>45356 Essen</w:t>
            </w:r>
          </w:p>
        </w:tc>
        <w:tc>
          <w:tcPr>
            <w:tcW w:w="425" w:type="dxa"/>
          </w:tcPr>
          <w:p w:rsidR="00AC492D" w:rsidRPr="00491FC6" w:rsidRDefault="00AC492D" w:rsidP="005661CB">
            <w:pPr>
              <w:rPr>
                <w:rFonts w:cs="Arial"/>
                <w:lang w:val="de-DE"/>
              </w:rPr>
            </w:pPr>
          </w:p>
        </w:tc>
        <w:tc>
          <w:tcPr>
            <w:tcW w:w="6885" w:type="dxa"/>
          </w:tcPr>
          <w:p w:rsidR="00AC492D" w:rsidRPr="00491FC6" w:rsidRDefault="00AC492D" w:rsidP="005661CB">
            <w:pPr>
              <w:rPr>
                <w:rFonts w:cs="Arial"/>
                <w:b/>
                <w:color w:val="A6A6A6" w:themeColor="background1" w:themeShade="A6"/>
                <w:sz w:val="20"/>
                <w:szCs w:val="20"/>
                <w:lang w:val="de-DE"/>
              </w:rPr>
            </w:pPr>
            <w:r w:rsidRPr="00491FC6">
              <w:rPr>
                <w:rFonts w:cs="Arial"/>
                <w:b/>
                <w:color w:val="A6A6A6" w:themeColor="background1" w:themeShade="A6"/>
                <w:sz w:val="20"/>
                <w:szCs w:val="20"/>
                <w:lang w:val="de-DE"/>
              </w:rPr>
              <w:t>Auszubildender:</w:t>
            </w:r>
          </w:p>
          <w:p w:rsidR="00AC492D" w:rsidRPr="00491FC6" w:rsidRDefault="00AC492D" w:rsidP="005661CB">
            <w:pPr>
              <w:rPr>
                <w:rFonts w:cs="Arial"/>
                <w:color w:val="A6A6A6" w:themeColor="background1" w:themeShade="A6"/>
                <w:sz w:val="20"/>
                <w:szCs w:val="20"/>
                <w:lang w:val="de-DE"/>
              </w:rPr>
            </w:pPr>
            <w:r w:rsidRPr="00491FC6">
              <w:rPr>
                <w:rFonts w:cs="Arial"/>
                <w:color w:val="A6A6A6" w:themeColor="background1" w:themeShade="A6"/>
                <w:sz w:val="20"/>
                <w:szCs w:val="20"/>
                <w:lang w:val="de-DE"/>
              </w:rPr>
              <w:t>Andreas Schipplock</w:t>
            </w:r>
          </w:p>
          <w:p w:rsidR="00AC492D" w:rsidRPr="00491FC6" w:rsidRDefault="00AC492D" w:rsidP="005661CB">
            <w:pPr>
              <w:rPr>
                <w:rFonts w:cs="Arial"/>
                <w:color w:val="A6A6A6" w:themeColor="background1" w:themeShade="A6"/>
                <w:sz w:val="20"/>
                <w:szCs w:val="20"/>
                <w:lang w:val="de-DE"/>
              </w:rPr>
            </w:pPr>
            <w:r w:rsidRPr="00491FC6">
              <w:rPr>
                <w:rFonts w:cs="Arial"/>
                <w:color w:val="A6A6A6" w:themeColor="background1" w:themeShade="A6"/>
                <w:sz w:val="20"/>
                <w:szCs w:val="20"/>
                <w:lang w:val="de-DE"/>
              </w:rPr>
              <w:t>Reulstraße 62</w:t>
            </w:r>
          </w:p>
          <w:p w:rsidR="00AC492D" w:rsidRPr="00491FC6" w:rsidRDefault="00AC492D" w:rsidP="005661CB">
            <w:pPr>
              <w:rPr>
                <w:rFonts w:cs="Arial"/>
                <w:color w:val="A6A6A6" w:themeColor="background1" w:themeShade="A6"/>
                <w:sz w:val="20"/>
                <w:szCs w:val="20"/>
                <w:lang w:val="de-DE"/>
              </w:rPr>
            </w:pPr>
            <w:r w:rsidRPr="00491FC6">
              <w:rPr>
                <w:rFonts w:cs="Arial"/>
                <w:color w:val="A6A6A6" w:themeColor="background1" w:themeShade="A6"/>
                <w:sz w:val="20"/>
                <w:szCs w:val="20"/>
                <w:lang w:val="de-DE"/>
              </w:rPr>
              <w:t>46240 Bottrop</w:t>
            </w:r>
          </w:p>
        </w:tc>
      </w:tr>
    </w:tbl>
    <w:p w:rsidR="00AC492D" w:rsidRPr="00491FC6" w:rsidRDefault="00AC492D" w:rsidP="005661CB">
      <w:pPr>
        <w:rPr>
          <w:rFonts w:cs="Arial"/>
          <w:lang w:val="de-DE"/>
        </w:rPr>
      </w:pPr>
    </w:p>
    <w:p w:rsidR="00AC7797" w:rsidRPr="00491FC6" w:rsidRDefault="00AC7797" w:rsidP="00AC7797">
      <w:pPr>
        <w:rPr>
          <w:rFonts w:cs="Arial"/>
          <w:lang w:val="de-DE"/>
        </w:rPr>
      </w:pPr>
    </w:p>
    <w:p w:rsidR="00AC7797" w:rsidRPr="00491FC6" w:rsidRDefault="00AC7797" w:rsidP="00AC7797">
      <w:pPr>
        <w:rPr>
          <w:rFonts w:cs="Arial"/>
          <w:lang w:val="de-DE"/>
        </w:rPr>
      </w:pPr>
    </w:p>
    <w:p w:rsidR="00AC7797" w:rsidRPr="00491FC6" w:rsidRDefault="00AC7797">
      <w:pPr>
        <w:rPr>
          <w:rFonts w:cs="Arial"/>
          <w:b/>
          <w:sz w:val="44"/>
          <w:szCs w:val="44"/>
          <w:lang w:val="de-DE"/>
        </w:rPr>
      </w:pPr>
    </w:p>
    <w:p w:rsidR="002A10C4" w:rsidRPr="00491FC6" w:rsidRDefault="002A10C4">
      <w:pPr>
        <w:rPr>
          <w:rFonts w:eastAsia="HG Mincho Light J" w:cstheme="majorBidi"/>
          <w:b/>
          <w:bCs/>
          <w:sz w:val="44"/>
          <w:szCs w:val="44"/>
          <w:lang w:val="de-DE"/>
        </w:rPr>
      </w:pPr>
      <w:r w:rsidRPr="00491FC6">
        <w:rPr>
          <w:rFonts w:eastAsia="HG Mincho Light J"/>
          <w:b/>
          <w:sz w:val="44"/>
          <w:szCs w:val="44"/>
          <w:lang w:val="de-DE"/>
        </w:rPr>
        <w:br w:type="page"/>
      </w:r>
    </w:p>
    <w:sdt>
      <w:sdtPr>
        <w:rPr>
          <w:rFonts w:asciiTheme="minorHAnsi" w:eastAsiaTheme="minorEastAsia" w:hAnsiTheme="minorHAnsi" w:cstheme="minorBidi"/>
          <w:b w:val="0"/>
          <w:bCs w:val="0"/>
          <w:sz w:val="22"/>
          <w:szCs w:val="22"/>
        </w:rPr>
        <w:id w:val="15303503"/>
        <w:docPartObj>
          <w:docPartGallery w:val="Table of Contents"/>
          <w:docPartUnique/>
        </w:docPartObj>
      </w:sdtPr>
      <w:sdtContent>
        <w:p w:rsidR="009B4AB4" w:rsidRPr="00491FC6" w:rsidRDefault="00D25630">
          <w:pPr>
            <w:pStyle w:val="Inhaltsverzeichnisberschrift"/>
            <w:rPr>
              <w:rFonts w:asciiTheme="minorHAnsi" w:hAnsiTheme="minorHAnsi"/>
            </w:rPr>
          </w:pPr>
          <w:r w:rsidRPr="00491FC6">
            <w:rPr>
              <w:rFonts w:asciiTheme="minorHAnsi" w:hAnsiTheme="minorHAnsi"/>
            </w:rPr>
            <w:t>Inhaltsverzeichnis</w:t>
          </w:r>
        </w:p>
        <w:p w:rsidR="00D03C37" w:rsidRDefault="007F72B5">
          <w:pPr>
            <w:pStyle w:val="Verzeichnis1"/>
            <w:tabs>
              <w:tab w:val="right" w:leader="dot" w:pos="10529"/>
            </w:tabs>
            <w:rPr>
              <w:noProof/>
              <w:lang w:val="de-DE" w:eastAsia="de-DE" w:bidi="ar-SA"/>
            </w:rPr>
          </w:pPr>
          <w:r w:rsidRPr="00491FC6">
            <w:fldChar w:fldCharType="begin"/>
          </w:r>
          <w:r w:rsidR="009B4AB4" w:rsidRPr="00491FC6">
            <w:instrText xml:space="preserve"> TOC \o "1-3" \h \z \u </w:instrText>
          </w:r>
          <w:r w:rsidRPr="00491FC6">
            <w:fldChar w:fldCharType="separate"/>
          </w:r>
          <w:hyperlink w:anchor="_Toc226136067" w:history="1">
            <w:r w:rsidR="00D03C37" w:rsidRPr="00806FA7">
              <w:rPr>
                <w:rStyle w:val="Hyperlink"/>
                <w:noProof/>
                <w:lang w:val="de-DE"/>
              </w:rPr>
              <w:t xml:space="preserve">1. </w:t>
            </w:r>
            <w:r w:rsidR="00D03C37" w:rsidRPr="002A3742">
              <w:rPr>
                <w:rStyle w:val="Hyperlink"/>
                <w:b/>
                <w:noProof/>
                <w:lang w:val="de-DE"/>
              </w:rPr>
              <w:t>Einleitung</w:t>
            </w:r>
            <w:r w:rsidR="00D03C37">
              <w:rPr>
                <w:noProof/>
                <w:webHidden/>
              </w:rPr>
              <w:tab/>
            </w:r>
            <w:r w:rsidR="00D03C37">
              <w:rPr>
                <w:noProof/>
                <w:webHidden/>
              </w:rPr>
              <w:fldChar w:fldCharType="begin"/>
            </w:r>
            <w:r w:rsidR="00D03C37">
              <w:rPr>
                <w:noProof/>
                <w:webHidden/>
              </w:rPr>
              <w:instrText xml:space="preserve"> PAGEREF _Toc226136067 \h </w:instrText>
            </w:r>
            <w:r w:rsidR="00D03C37">
              <w:rPr>
                <w:noProof/>
                <w:webHidden/>
              </w:rPr>
            </w:r>
            <w:r w:rsidR="00D03C37">
              <w:rPr>
                <w:noProof/>
                <w:webHidden/>
              </w:rPr>
              <w:fldChar w:fldCharType="separate"/>
            </w:r>
            <w:r w:rsidR="00D03C37">
              <w:rPr>
                <w:noProof/>
                <w:webHidden/>
              </w:rPr>
              <w:t>3</w:t>
            </w:r>
            <w:r w:rsidR="00D03C37">
              <w:rPr>
                <w:noProof/>
                <w:webHidden/>
              </w:rPr>
              <w:fldChar w:fldCharType="end"/>
            </w:r>
          </w:hyperlink>
        </w:p>
        <w:p w:rsidR="00D03C37" w:rsidRDefault="00D03C37">
          <w:pPr>
            <w:pStyle w:val="Verzeichnis1"/>
            <w:tabs>
              <w:tab w:val="right" w:leader="dot" w:pos="10529"/>
            </w:tabs>
            <w:rPr>
              <w:noProof/>
              <w:lang w:val="de-DE" w:eastAsia="de-DE" w:bidi="ar-SA"/>
            </w:rPr>
          </w:pPr>
          <w:hyperlink w:anchor="_Toc226136068" w:history="1">
            <w:r w:rsidRPr="00806FA7">
              <w:rPr>
                <w:rStyle w:val="Hyperlink"/>
                <w:noProof/>
                <w:lang w:val="de-DE"/>
              </w:rPr>
              <w:t xml:space="preserve">2. </w:t>
            </w:r>
            <w:r w:rsidRPr="002A3742">
              <w:rPr>
                <w:rStyle w:val="Hyperlink"/>
                <w:b/>
                <w:noProof/>
                <w:lang w:val="de-DE"/>
              </w:rPr>
              <w:t>Systembetrachtung</w:t>
            </w:r>
            <w:r>
              <w:rPr>
                <w:noProof/>
                <w:webHidden/>
              </w:rPr>
              <w:tab/>
            </w:r>
            <w:r>
              <w:rPr>
                <w:noProof/>
                <w:webHidden/>
              </w:rPr>
              <w:fldChar w:fldCharType="begin"/>
            </w:r>
            <w:r>
              <w:rPr>
                <w:noProof/>
                <w:webHidden/>
              </w:rPr>
              <w:instrText xml:space="preserve"> PAGEREF _Toc226136068 \h </w:instrText>
            </w:r>
            <w:r>
              <w:rPr>
                <w:noProof/>
                <w:webHidden/>
              </w:rPr>
            </w:r>
            <w:r>
              <w:rPr>
                <w:noProof/>
                <w:webHidden/>
              </w:rPr>
              <w:fldChar w:fldCharType="separate"/>
            </w:r>
            <w:r>
              <w:rPr>
                <w:noProof/>
                <w:webHidden/>
              </w:rPr>
              <w:t>4</w:t>
            </w:r>
            <w:r>
              <w:rPr>
                <w:noProof/>
                <w:webHidden/>
              </w:rPr>
              <w:fldChar w:fldCharType="end"/>
            </w:r>
          </w:hyperlink>
        </w:p>
        <w:p w:rsidR="00D03C37" w:rsidRDefault="00D03C37">
          <w:pPr>
            <w:pStyle w:val="Verzeichnis2"/>
            <w:tabs>
              <w:tab w:val="right" w:leader="dot" w:pos="10529"/>
            </w:tabs>
            <w:rPr>
              <w:noProof/>
              <w:lang w:val="de-DE" w:eastAsia="de-DE" w:bidi="ar-SA"/>
            </w:rPr>
          </w:pPr>
          <w:hyperlink w:anchor="_Toc226136069" w:history="1">
            <w:r w:rsidRPr="00806FA7">
              <w:rPr>
                <w:rStyle w:val="Hyperlink"/>
                <w:noProof/>
                <w:lang w:val="de-DE"/>
              </w:rPr>
              <w:t xml:space="preserve">2.1 </w:t>
            </w:r>
            <w:r w:rsidRPr="002A3742">
              <w:rPr>
                <w:rStyle w:val="Hyperlink"/>
                <w:b/>
                <w:noProof/>
                <w:lang w:val="de-DE"/>
              </w:rPr>
              <w:t>Systemumgebung</w:t>
            </w:r>
            <w:r>
              <w:rPr>
                <w:noProof/>
                <w:webHidden/>
              </w:rPr>
              <w:tab/>
            </w:r>
            <w:r>
              <w:rPr>
                <w:noProof/>
                <w:webHidden/>
              </w:rPr>
              <w:fldChar w:fldCharType="begin"/>
            </w:r>
            <w:r>
              <w:rPr>
                <w:noProof/>
                <w:webHidden/>
              </w:rPr>
              <w:instrText xml:space="preserve"> PAGEREF _Toc226136069 \h </w:instrText>
            </w:r>
            <w:r>
              <w:rPr>
                <w:noProof/>
                <w:webHidden/>
              </w:rPr>
            </w:r>
            <w:r>
              <w:rPr>
                <w:noProof/>
                <w:webHidden/>
              </w:rPr>
              <w:fldChar w:fldCharType="separate"/>
            </w:r>
            <w:r>
              <w:rPr>
                <w:noProof/>
                <w:webHidden/>
              </w:rPr>
              <w:t>4</w:t>
            </w:r>
            <w:r>
              <w:rPr>
                <w:noProof/>
                <w:webHidden/>
              </w:rPr>
              <w:fldChar w:fldCharType="end"/>
            </w:r>
          </w:hyperlink>
        </w:p>
        <w:p w:rsidR="00D03C37" w:rsidRDefault="00D03C37">
          <w:pPr>
            <w:pStyle w:val="Verzeichnis2"/>
            <w:tabs>
              <w:tab w:val="right" w:leader="dot" w:pos="10529"/>
            </w:tabs>
            <w:rPr>
              <w:noProof/>
              <w:lang w:val="de-DE" w:eastAsia="de-DE" w:bidi="ar-SA"/>
            </w:rPr>
          </w:pPr>
          <w:hyperlink w:anchor="_Toc226136070" w:history="1">
            <w:r w:rsidRPr="00806FA7">
              <w:rPr>
                <w:rStyle w:val="Hyperlink"/>
                <w:noProof/>
                <w:lang w:val="de-DE"/>
              </w:rPr>
              <w:t xml:space="preserve">2.2 </w:t>
            </w:r>
            <w:r w:rsidRPr="002A3742">
              <w:rPr>
                <w:rStyle w:val="Hyperlink"/>
                <w:b/>
                <w:noProof/>
                <w:lang w:val="de-DE"/>
              </w:rPr>
              <w:t>Systementwurf</w:t>
            </w:r>
            <w:r>
              <w:rPr>
                <w:noProof/>
                <w:webHidden/>
              </w:rPr>
              <w:tab/>
            </w:r>
            <w:r>
              <w:rPr>
                <w:noProof/>
                <w:webHidden/>
              </w:rPr>
              <w:fldChar w:fldCharType="begin"/>
            </w:r>
            <w:r>
              <w:rPr>
                <w:noProof/>
                <w:webHidden/>
              </w:rPr>
              <w:instrText xml:space="preserve"> PAGEREF _Toc226136070 \h </w:instrText>
            </w:r>
            <w:r>
              <w:rPr>
                <w:noProof/>
                <w:webHidden/>
              </w:rPr>
            </w:r>
            <w:r>
              <w:rPr>
                <w:noProof/>
                <w:webHidden/>
              </w:rPr>
              <w:fldChar w:fldCharType="separate"/>
            </w:r>
            <w:r>
              <w:rPr>
                <w:noProof/>
                <w:webHidden/>
              </w:rPr>
              <w:t>4</w:t>
            </w:r>
            <w:r>
              <w:rPr>
                <w:noProof/>
                <w:webHidden/>
              </w:rPr>
              <w:fldChar w:fldCharType="end"/>
            </w:r>
          </w:hyperlink>
        </w:p>
        <w:p w:rsidR="00D03C37" w:rsidRDefault="00D03C37">
          <w:pPr>
            <w:pStyle w:val="Verzeichnis2"/>
            <w:tabs>
              <w:tab w:val="right" w:leader="dot" w:pos="10529"/>
            </w:tabs>
            <w:rPr>
              <w:noProof/>
              <w:lang w:val="de-DE" w:eastAsia="de-DE" w:bidi="ar-SA"/>
            </w:rPr>
          </w:pPr>
          <w:hyperlink w:anchor="_Toc226136071" w:history="1">
            <w:r w:rsidRPr="00806FA7">
              <w:rPr>
                <w:rStyle w:val="Hyperlink"/>
                <w:noProof/>
                <w:lang w:val="de-DE"/>
              </w:rPr>
              <w:t xml:space="preserve">2.3 </w:t>
            </w:r>
            <w:r w:rsidRPr="002A3742">
              <w:rPr>
                <w:rStyle w:val="Hyperlink"/>
                <w:b/>
                <w:noProof/>
                <w:lang w:val="de-DE"/>
              </w:rPr>
              <w:t>Darstellung des Gesamtsystems</w:t>
            </w:r>
            <w:r>
              <w:rPr>
                <w:noProof/>
                <w:webHidden/>
              </w:rPr>
              <w:tab/>
            </w:r>
            <w:r>
              <w:rPr>
                <w:noProof/>
                <w:webHidden/>
              </w:rPr>
              <w:fldChar w:fldCharType="begin"/>
            </w:r>
            <w:r>
              <w:rPr>
                <w:noProof/>
                <w:webHidden/>
              </w:rPr>
              <w:instrText xml:space="preserve"> PAGEREF _Toc226136071 \h </w:instrText>
            </w:r>
            <w:r>
              <w:rPr>
                <w:noProof/>
                <w:webHidden/>
              </w:rPr>
            </w:r>
            <w:r>
              <w:rPr>
                <w:noProof/>
                <w:webHidden/>
              </w:rPr>
              <w:fldChar w:fldCharType="separate"/>
            </w:r>
            <w:r>
              <w:rPr>
                <w:noProof/>
                <w:webHidden/>
              </w:rPr>
              <w:t>5</w:t>
            </w:r>
            <w:r>
              <w:rPr>
                <w:noProof/>
                <w:webHidden/>
              </w:rPr>
              <w:fldChar w:fldCharType="end"/>
            </w:r>
          </w:hyperlink>
        </w:p>
        <w:p w:rsidR="00D03C37" w:rsidRDefault="00D03C37">
          <w:pPr>
            <w:pStyle w:val="Verzeichnis1"/>
            <w:tabs>
              <w:tab w:val="right" w:leader="dot" w:pos="10529"/>
            </w:tabs>
            <w:rPr>
              <w:noProof/>
              <w:lang w:val="de-DE" w:eastAsia="de-DE" w:bidi="ar-SA"/>
            </w:rPr>
          </w:pPr>
          <w:hyperlink w:anchor="_Toc226136072" w:history="1">
            <w:r w:rsidRPr="00806FA7">
              <w:rPr>
                <w:rStyle w:val="Hyperlink"/>
                <w:noProof/>
                <w:lang w:val="de-DE"/>
              </w:rPr>
              <w:t xml:space="preserve">3. </w:t>
            </w:r>
            <w:r w:rsidRPr="002A3742">
              <w:rPr>
                <w:rStyle w:val="Hyperlink"/>
                <w:b/>
                <w:noProof/>
                <w:lang w:val="de-DE"/>
              </w:rPr>
              <w:t>Entwurf der Systemkomponenten</w:t>
            </w:r>
            <w:r>
              <w:rPr>
                <w:noProof/>
                <w:webHidden/>
              </w:rPr>
              <w:tab/>
            </w:r>
            <w:r>
              <w:rPr>
                <w:noProof/>
                <w:webHidden/>
              </w:rPr>
              <w:fldChar w:fldCharType="begin"/>
            </w:r>
            <w:r>
              <w:rPr>
                <w:noProof/>
                <w:webHidden/>
              </w:rPr>
              <w:instrText xml:space="preserve"> PAGEREF _Toc226136072 \h </w:instrText>
            </w:r>
            <w:r>
              <w:rPr>
                <w:noProof/>
                <w:webHidden/>
              </w:rPr>
            </w:r>
            <w:r>
              <w:rPr>
                <w:noProof/>
                <w:webHidden/>
              </w:rPr>
              <w:fldChar w:fldCharType="separate"/>
            </w:r>
            <w:r>
              <w:rPr>
                <w:noProof/>
                <w:webHidden/>
              </w:rPr>
              <w:t>7</w:t>
            </w:r>
            <w:r>
              <w:rPr>
                <w:noProof/>
                <w:webHidden/>
              </w:rPr>
              <w:fldChar w:fldCharType="end"/>
            </w:r>
          </w:hyperlink>
        </w:p>
        <w:p w:rsidR="00D03C37" w:rsidRDefault="00D03C37">
          <w:pPr>
            <w:pStyle w:val="Verzeichnis2"/>
            <w:tabs>
              <w:tab w:val="right" w:leader="dot" w:pos="10529"/>
            </w:tabs>
            <w:rPr>
              <w:noProof/>
              <w:lang w:val="de-DE" w:eastAsia="de-DE" w:bidi="ar-SA"/>
            </w:rPr>
          </w:pPr>
          <w:hyperlink w:anchor="_Toc226136073" w:history="1">
            <w:r w:rsidRPr="00806FA7">
              <w:rPr>
                <w:rStyle w:val="Hyperlink"/>
                <w:noProof/>
                <w:lang w:val="de-DE"/>
              </w:rPr>
              <w:t xml:space="preserve">3.1 </w:t>
            </w:r>
            <w:r w:rsidRPr="002A3742">
              <w:rPr>
                <w:rStyle w:val="Hyperlink"/>
                <w:b/>
                <w:noProof/>
                <w:lang w:val="de-DE"/>
              </w:rPr>
              <w:t>Datenbankentwurf</w:t>
            </w:r>
            <w:r>
              <w:rPr>
                <w:noProof/>
                <w:webHidden/>
              </w:rPr>
              <w:tab/>
            </w:r>
            <w:r>
              <w:rPr>
                <w:noProof/>
                <w:webHidden/>
              </w:rPr>
              <w:fldChar w:fldCharType="begin"/>
            </w:r>
            <w:r>
              <w:rPr>
                <w:noProof/>
                <w:webHidden/>
              </w:rPr>
              <w:instrText xml:space="preserve"> PAGEREF _Toc226136073 \h </w:instrText>
            </w:r>
            <w:r>
              <w:rPr>
                <w:noProof/>
                <w:webHidden/>
              </w:rPr>
            </w:r>
            <w:r>
              <w:rPr>
                <w:noProof/>
                <w:webHidden/>
              </w:rPr>
              <w:fldChar w:fldCharType="separate"/>
            </w:r>
            <w:r>
              <w:rPr>
                <w:noProof/>
                <w:webHidden/>
              </w:rPr>
              <w:t>7</w:t>
            </w:r>
            <w:r>
              <w:rPr>
                <w:noProof/>
                <w:webHidden/>
              </w:rPr>
              <w:fldChar w:fldCharType="end"/>
            </w:r>
          </w:hyperlink>
        </w:p>
        <w:p w:rsidR="00D03C37" w:rsidRDefault="00D03C37">
          <w:pPr>
            <w:pStyle w:val="Verzeichnis3"/>
            <w:tabs>
              <w:tab w:val="right" w:leader="dot" w:pos="10529"/>
            </w:tabs>
            <w:rPr>
              <w:noProof/>
              <w:lang w:val="de-DE" w:eastAsia="de-DE" w:bidi="ar-SA"/>
            </w:rPr>
          </w:pPr>
          <w:hyperlink w:anchor="_Toc226136074" w:history="1">
            <w:r w:rsidRPr="00806FA7">
              <w:rPr>
                <w:rStyle w:val="Hyperlink"/>
                <w:noProof/>
                <w:lang w:val="de-DE"/>
              </w:rPr>
              <w:t>Attribute und Datentypen</w:t>
            </w:r>
            <w:r>
              <w:rPr>
                <w:noProof/>
                <w:webHidden/>
              </w:rPr>
              <w:tab/>
            </w:r>
            <w:r>
              <w:rPr>
                <w:noProof/>
                <w:webHidden/>
              </w:rPr>
              <w:fldChar w:fldCharType="begin"/>
            </w:r>
            <w:r>
              <w:rPr>
                <w:noProof/>
                <w:webHidden/>
              </w:rPr>
              <w:instrText xml:space="preserve"> PAGEREF _Toc226136074 \h </w:instrText>
            </w:r>
            <w:r>
              <w:rPr>
                <w:noProof/>
                <w:webHidden/>
              </w:rPr>
            </w:r>
            <w:r>
              <w:rPr>
                <w:noProof/>
                <w:webHidden/>
              </w:rPr>
              <w:fldChar w:fldCharType="separate"/>
            </w:r>
            <w:r>
              <w:rPr>
                <w:noProof/>
                <w:webHidden/>
              </w:rPr>
              <w:t>8</w:t>
            </w:r>
            <w:r>
              <w:rPr>
                <w:noProof/>
                <w:webHidden/>
              </w:rPr>
              <w:fldChar w:fldCharType="end"/>
            </w:r>
          </w:hyperlink>
        </w:p>
        <w:p w:rsidR="00D03C37" w:rsidRDefault="00D03C37">
          <w:pPr>
            <w:pStyle w:val="Verzeichnis3"/>
            <w:tabs>
              <w:tab w:val="right" w:leader="dot" w:pos="10529"/>
            </w:tabs>
            <w:rPr>
              <w:noProof/>
              <w:lang w:val="de-DE" w:eastAsia="de-DE" w:bidi="ar-SA"/>
            </w:rPr>
          </w:pPr>
          <w:hyperlink w:anchor="_Toc226136075" w:history="1">
            <w:r w:rsidRPr="00806FA7">
              <w:rPr>
                <w:rStyle w:val="Hyperlink"/>
                <w:noProof/>
                <w:lang w:val="de-DE"/>
              </w:rPr>
              <w:t>Beschreibung zu „status“</w:t>
            </w:r>
            <w:r>
              <w:rPr>
                <w:noProof/>
                <w:webHidden/>
              </w:rPr>
              <w:tab/>
            </w:r>
            <w:r>
              <w:rPr>
                <w:noProof/>
                <w:webHidden/>
              </w:rPr>
              <w:fldChar w:fldCharType="begin"/>
            </w:r>
            <w:r>
              <w:rPr>
                <w:noProof/>
                <w:webHidden/>
              </w:rPr>
              <w:instrText xml:space="preserve"> PAGEREF _Toc226136075 \h </w:instrText>
            </w:r>
            <w:r>
              <w:rPr>
                <w:noProof/>
                <w:webHidden/>
              </w:rPr>
            </w:r>
            <w:r>
              <w:rPr>
                <w:noProof/>
                <w:webHidden/>
              </w:rPr>
              <w:fldChar w:fldCharType="separate"/>
            </w:r>
            <w:r>
              <w:rPr>
                <w:noProof/>
                <w:webHidden/>
              </w:rPr>
              <w:t>8</w:t>
            </w:r>
            <w:r>
              <w:rPr>
                <w:noProof/>
                <w:webHidden/>
              </w:rPr>
              <w:fldChar w:fldCharType="end"/>
            </w:r>
          </w:hyperlink>
        </w:p>
        <w:p w:rsidR="00D03C37" w:rsidRDefault="00D03C37">
          <w:pPr>
            <w:pStyle w:val="Verzeichnis3"/>
            <w:tabs>
              <w:tab w:val="right" w:leader="dot" w:pos="10529"/>
            </w:tabs>
            <w:rPr>
              <w:noProof/>
              <w:lang w:val="de-DE" w:eastAsia="de-DE" w:bidi="ar-SA"/>
            </w:rPr>
          </w:pPr>
          <w:hyperlink w:anchor="_Toc226136076" w:history="1">
            <w:r w:rsidRPr="00806FA7">
              <w:rPr>
                <w:rStyle w:val="Hyperlink"/>
                <w:noProof/>
                <w:lang w:val="de-DE"/>
              </w:rPr>
              <w:t>Beschreibung zu “topleveldomains”</w:t>
            </w:r>
            <w:r>
              <w:rPr>
                <w:noProof/>
                <w:webHidden/>
              </w:rPr>
              <w:tab/>
            </w:r>
            <w:r>
              <w:rPr>
                <w:noProof/>
                <w:webHidden/>
              </w:rPr>
              <w:fldChar w:fldCharType="begin"/>
            </w:r>
            <w:r>
              <w:rPr>
                <w:noProof/>
                <w:webHidden/>
              </w:rPr>
              <w:instrText xml:space="preserve"> PAGEREF _Toc226136076 \h </w:instrText>
            </w:r>
            <w:r>
              <w:rPr>
                <w:noProof/>
                <w:webHidden/>
              </w:rPr>
            </w:r>
            <w:r>
              <w:rPr>
                <w:noProof/>
                <w:webHidden/>
              </w:rPr>
              <w:fldChar w:fldCharType="separate"/>
            </w:r>
            <w:r>
              <w:rPr>
                <w:noProof/>
                <w:webHidden/>
              </w:rPr>
              <w:t>8</w:t>
            </w:r>
            <w:r>
              <w:rPr>
                <w:noProof/>
                <w:webHidden/>
              </w:rPr>
              <w:fldChar w:fldCharType="end"/>
            </w:r>
          </w:hyperlink>
        </w:p>
        <w:p w:rsidR="00D03C37" w:rsidRDefault="00D03C37">
          <w:pPr>
            <w:pStyle w:val="Verzeichnis3"/>
            <w:tabs>
              <w:tab w:val="right" w:leader="dot" w:pos="10529"/>
            </w:tabs>
            <w:rPr>
              <w:noProof/>
              <w:lang w:val="de-DE" w:eastAsia="de-DE" w:bidi="ar-SA"/>
            </w:rPr>
          </w:pPr>
          <w:hyperlink w:anchor="_Toc226136077" w:history="1">
            <w:r w:rsidRPr="00806FA7">
              <w:rPr>
                <w:rStyle w:val="Hyperlink"/>
                <w:noProof/>
                <w:lang w:val="de-DE"/>
              </w:rPr>
              <w:t>Beschreibung zu „pricegroups“</w:t>
            </w:r>
            <w:r>
              <w:rPr>
                <w:noProof/>
                <w:webHidden/>
              </w:rPr>
              <w:tab/>
            </w:r>
            <w:r>
              <w:rPr>
                <w:noProof/>
                <w:webHidden/>
              </w:rPr>
              <w:fldChar w:fldCharType="begin"/>
            </w:r>
            <w:r>
              <w:rPr>
                <w:noProof/>
                <w:webHidden/>
              </w:rPr>
              <w:instrText xml:space="preserve"> PAGEREF _Toc226136077 \h </w:instrText>
            </w:r>
            <w:r>
              <w:rPr>
                <w:noProof/>
                <w:webHidden/>
              </w:rPr>
            </w:r>
            <w:r>
              <w:rPr>
                <w:noProof/>
                <w:webHidden/>
              </w:rPr>
              <w:fldChar w:fldCharType="separate"/>
            </w:r>
            <w:r>
              <w:rPr>
                <w:noProof/>
                <w:webHidden/>
              </w:rPr>
              <w:t>8</w:t>
            </w:r>
            <w:r>
              <w:rPr>
                <w:noProof/>
                <w:webHidden/>
              </w:rPr>
              <w:fldChar w:fldCharType="end"/>
            </w:r>
          </w:hyperlink>
        </w:p>
        <w:p w:rsidR="00D03C37" w:rsidRDefault="00D03C37">
          <w:pPr>
            <w:pStyle w:val="Verzeichnis3"/>
            <w:tabs>
              <w:tab w:val="right" w:leader="dot" w:pos="10529"/>
            </w:tabs>
            <w:rPr>
              <w:noProof/>
              <w:lang w:val="de-DE" w:eastAsia="de-DE" w:bidi="ar-SA"/>
            </w:rPr>
          </w:pPr>
          <w:hyperlink w:anchor="_Toc226136078" w:history="1">
            <w:r w:rsidRPr="00806FA7">
              <w:rPr>
                <w:rStyle w:val="Hyperlink"/>
                <w:noProof/>
                <w:lang w:val="de-DE"/>
              </w:rPr>
              <w:t>Beschreibung zu „prices“</w:t>
            </w:r>
            <w:r>
              <w:rPr>
                <w:noProof/>
                <w:webHidden/>
              </w:rPr>
              <w:tab/>
            </w:r>
            <w:r>
              <w:rPr>
                <w:noProof/>
                <w:webHidden/>
              </w:rPr>
              <w:fldChar w:fldCharType="begin"/>
            </w:r>
            <w:r>
              <w:rPr>
                <w:noProof/>
                <w:webHidden/>
              </w:rPr>
              <w:instrText xml:space="preserve"> PAGEREF _Toc226136078 \h </w:instrText>
            </w:r>
            <w:r>
              <w:rPr>
                <w:noProof/>
                <w:webHidden/>
              </w:rPr>
            </w:r>
            <w:r>
              <w:rPr>
                <w:noProof/>
                <w:webHidden/>
              </w:rPr>
              <w:fldChar w:fldCharType="separate"/>
            </w:r>
            <w:r>
              <w:rPr>
                <w:noProof/>
                <w:webHidden/>
              </w:rPr>
              <w:t>9</w:t>
            </w:r>
            <w:r>
              <w:rPr>
                <w:noProof/>
                <w:webHidden/>
              </w:rPr>
              <w:fldChar w:fldCharType="end"/>
            </w:r>
          </w:hyperlink>
        </w:p>
        <w:p w:rsidR="00D03C37" w:rsidRDefault="00D03C37">
          <w:pPr>
            <w:pStyle w:val="Verzeichnis3"/>
            <w:tabs>
              <w:tab w:val="right" w:leader="dot" w:pos="10529"/>
            </w:tabs>
            <w:rPr>
              <w:noProof/>
              <w:lang w:val="de-DE" w:eastAsia="de-DE" w:bidi="ar-SA"/>
            </w:rPr>
          </w:pPr>
          <w:hyperlink w:anchor="_Toc226136079" w:history="1">
            <w:r w:rsidRPr="00806FA7">
              <w:rPr>
                <w:rStyle w:val="Hyperlink"/>
                <w:noProof/>
                <w:lang w:val="de-DE"/>
              </w:rPr>
              <w:t>Beschreibung zu “users”</w:t>
            </w:r>
            <w:r>
              <w:rPr>
                <w:noProof/>
                <w:webHidden/>
              </w:rPr>
              <w:tab/>
            </w:r>
            <w:r>
              <w:rPr>
                <w:noProof/>
                <w:webHidden/>
              </w:rPr>
              <w:fldChar w:fldCharType="begin"/>
            </w:r>
            <w:r>
              <w:rPr>
                <w:noProof/>
                <w:webHidden/>
              </w:rPr>
              <w:instrText xml:space="preserve"> PAGEREF _Toc226136079 \h </w:instrText>
            </w:r>
            <w:r>
              <w:rPr>
                <w:noProof/>
                <w:webHidden/>
              </w:rPr>
            </w:r>
            <w:r>
              <w:rPr>
                <w:noProof/>
                <w:webHidden/>
              </w:rPr>
              <w:fldChar w:fldCharType="separate"/>
            </w:r>
            <w:r>
              <w:rPr>
                <w:noProof/>
                <w:webHidden/>
              </w:rPr>
              <w:t>9</w:t>
            </w:r>
            <w:r>
              <w:rPr>
                <w:noProof/>
                <w:webHidden/>
              </w:rPr>
              <w:fldChar w:fldCharType="end"/>
            </w:r>
          </w:hyperlink>
        </w:p>
        <w:p w:rsidR="00D03C37" w:rsidRDefault="00D03C37">
          <w:pPr>
            <w:pStyle w:val="Verzeichnis3"/>
            <w:tabs>
              <w:tab w:val="right" w:leader="dot" w:pos="10529"/>
            </w:tabs>
            <w:rPr>
              <w:noProof/>
              <w:lang w:val="de-DE" w:eastAsia="de-DE" w:bidi="ar-SA"/>
            </w:rPr>
          </w:pPr>
          <w:hyperlink w:anchor="_Toc226136080" w:history="1">
            <w:r w:rsidRPr="00806FA7">
              <w:rPr>
                <w:rStyle w:val="Hyperlink"/>
                <w:noProof/>
                <w:lang w:val="de-DE"/>
              </w:rPr>
              <w:t>Beschreibung zu “domainnames”</w:t>
            </w:r>
            <w:r>
              <w:rPr>
                <w:noProof/>
                <w:webHidden/>
              </w:rPr>
              <w:tab/>
            </w:r>
            <w:r>
              <w:rPr>
                <w:noProof/>
                <w:webHidden/>
              </w:rPr>
              <w:fldChar w:fldCharType="begin"/>
            </w:r>
            <w:r>
              <w:rPr>
                <w:noProof/>
                <w:webHidden/>
              </w:rPr>
              <w:instrText xml:space="preserve"> PAGEREF _Toc226136080 \h </w:instrText>
            </w:r>
            <w:r>
              <w:rPr>
                <w:noProof/>
                <w:webHidden/>
              </w:rPr>
            </w:r>
            <w:r>
              <w:rPr>
                <w:noProof/>
                <w:webHidden/>
              </w:rPr>
              <w:fldChar w:fldCharType="separate"/>
            </w:r>
            <w:r>
              <w:rPr>
                <w:noProof/>
                <w:webHidden/>
              </w:rPr>
              <w:t>10</w:t>
            </w:r>
            <w:r>
              <w:rPr>
                <w:noProof/>
                <w:webHidden/>
              </w:rPr>
              <w:fldChar w:fldCharType="end"/>
            </w:r>
          </w:hyperlink>
        </w:p>
        <w:p w:rsidR="00D03C37" w:rsidRDefault="00D03C37">
          <w:pPr>
            <w:pStyle w:val="Verzeichnis2"/>
            <w:tabs>
              <w:tab w:val="right" w:leader="dot" w:pos="10529"/>
            </w:tabs>
            <w:rPr>
              <w:noProof/>
              <w:lang w:val="de-DE" w:eastAsia="de-DE" w:bidi="ar-SA"/>
            </w:rPr>
          </w:pPr>
          <w:hyperlink w:anchor="_Toc226136081" w:history="1">
            <w:r w:rsidRPr="00806FA7">
              <w:rPr>
                <w:rStyle w:val="Hyperlink"/>
                <w:noProof/>
                <w:lang w:val="de-DE"/>
              </w:rPr>
              <w:t xml:space="preserve">3.2 </w:t>
            </w:r>
            <w:r w:rsidRPr="002A3742">
              <w:rPr>
                <w:rStyle w:val="Hyperlink"/>
                <w:b/>
                <w:noProof/>
                <w:lang w:val="de-DE"/>
              </w:rPr>
              <w:t>GUI</w:t>
            </w:r>
            <w:r>
              <w:rPr>
                <w:noProof/>
                <w:webHidden/>
              </w:rPr>
              <w:tab/>
            </w:r>
            <w:r>
              <w:rPr>
                <w:noProof/>
                <w:webHidden/>
              </w:rPr>
              <w:fldChar w:fldCharType="begin"/>
            </w:r>
            <w:r>
              <w:rPr>
                <w:noProof/>
                <w:webHidden/>
              </w:rPr>
              <w:instrText xml:space="preserve"> PAGEREF _Toc226136081 \h </w:instrText>
            </w:r>
            <w:r>
              <w:rPr>
                <w:noProof/>
                <w:webHidden/>
              </w:rPr>
            </w:r>
            <w:r>
              <w:rPr>
                <w:noProof/>
                <w:webHidden/>
              </w:rPr>
              <w:fldChar w:fldCharType="separate"/>
            </w:r>
            <w:r>
              <w:rPr>
                <w:noProof/>
                <w:webHidden/>
              </w:rPr>
              <w:t>11</w:t>
            </w:r>
            <w:r>
              <w:rPr>
                <w:noProof/>
                <w:webHidden/>
              </w:rPr>
              <w:fldChar w:fldCharType="end"/>
            </w:r>
          </w:hyperlink>
        </w:p>
        <w:p w:rsidR="00D03C37" w:rsidRDefault="00D03C37">
          <w:pPr>
            <w:pStyle w:val="Verzeichnis3"/>
            <w:tabs>
              <w:tab w:val="right" w:leader="dot" w:pos="10529"/>
            </w:tabs>
            <w:rPr>
              <w:noProof/>
              <w:lang w:val="de-DE" w:eastAsia="de-DE" w:bidi="ar-SA"/>
            </w:rPr>
          </w:pPr>
          <w:hyperlink w:anchor="_Toc226136082" w:history="1">
            <w:r w:rsidRPr="00806FA7">
              <w:rPr>
                <w:rStyle w:val="Hyperlink"/>
                <w:noProof/>
                <w:lang w:val="de-DE"/>
              </w:rPr>
              <w:t>3.2.1 Anmeldebildschirm</w:t>
            </w:r>
            <w:r>
              <w:rPr>
                <w:noProof/>
                <w:webHidden/>
              </w:rPr>
              <w:tab/>
            </w:r>
            <w:r>
              <w:rPr>
                <w:noProof/>
                <w:webHidden/>
              </w:rPr>
              <w:fldChar w:fldCharType="begin"/>
            </w:r>
            <w:r>
              <w:rPr>
                <w:noProof/>
                <w:webHidden/>
              </w:rPr>
              <w:instrText xml:space="preserve"> PAGEREF _Toc226136082 \h </w:instrText>
            </w:r>
            <w:r>
              <w:rPr>
                <w:noProof/>
                <w:webHidden/>
              </w:rPr>
            </w:r>
            <w:r>
              <w:rPr>
                <w:noProof/>
                <w:webHidden/>
              </w:rPr>
              <w:fldChar w:fldCharType="separate"/>
            </w:r>
            <w:r>
              <w:rPr>
                <w:noProof/>
                <w:webHidden/>
              </w:rPr>
              <w:t>11</w:t>
            </w:r>
            <w:r>
              <w:rPr>
                <w:noProof/>
                <w:webHidden/>
              </w:rPr>
              <w:fldChar w:fldCharType="end"/>
            </w:r>
          </w:hyperlink>
        </w:p>
        <w:p w:rsidR="00D03C37" w:rsidRDefault="00D03C37">
          <w:pPr>
            <w:pStyle w:val="Verzeichnis3"/>
            <w:tabs>
              <w:tab w:val="right" w:leader="dot" w:pos="10529"/>
            </w:tabs>
            <w:rPr>
              <w:noProof/>
              <w:lang w:val="de-DE" w:eastAsia="de-DE" w:bidi="ar-SA"/>
            </w:rPr>
          </w:pPr>
          <w:hyperlink w:anchor="_Toc226136083" w:history="1">
            <w:r w:rsidRPr="00806FA7">
              <w:rPr>
                <w:rStyle w:val="Hyperlink"/>
                <w:noProof/>
                <w:lang w:val="de-DE" w:eastAsia="ja-JP" w:bidi="he-IL"/>
              </w:rPr>
              <w:t>3.2.1 Aus der Sicht des Administrators</w:t>
            </w:r>
            <w:r>
              <w:rPr>
                <w:noProof/>
                <w:webHidden/>
              </w:rPr>
              <w:tab/>
            </w:r>
            <w:r>
              <w:rPr>
                <w:noProof/>
                <w:webHidden/>
              </w:rPr>
              <w:fldChar w:fldCharType="begin"/>
            </w:r>
            <w:r>
              <w:rPr>
                <w:noProof/>
                <w:webHidden/>
              </w:rPr>
              <w:instrText xml:space="preserve"> PAGEREF _Toc226136083 \h </w:instrText>
            </w:r>
            <w:r>
              <w:rPr>
                <w:noProof/>
                <w:webHidden/>
              </w:rPr>
            </w:r>
            <w:r>
              <w:rPr>
                <w:noProof/>
                <w:webHidden/>
              </w:rPr>
              <w:fldChar w:fldCharType="separate"/>
            </w:r>
            <w:r>
              <w:rPr>
                <w:noProof/>
                <w:webHidden/>
              </w:rPr>
              <w:t>12</w:t>
            </w:r>
            <w:r>
              <w:rPr>
                <w:noProof/>
                <w:webHidden/>
              </w:rPr>
              <w:fldChar w:fldCharType="end"/>
            </w:r>
          </w:hyperlink>
        </w:p>
        <w:p w:rsidR="00D03C37" w:rsidRDefault="00D03C37">
          <w:pPr>
            <w:pStyle w:val="Verzeichnis3"/>
            <w:tabs>
              <w:tab w:val="right" w:leader="dot" w:pos="10529"/>
            </w:tabs>
            <w:rPr>
              <w:noProof/>
              <w:lang w:val="de-DE" w:eastAsia="de-DE" w:bidi="ar-SA"/>
            </w:rPr>
          </w:pPr>
          <w:hyperlink w:anchor="_Toc226136084" w:history="1">
            <w:r w:rsidRPr="00806FA7">
              <w:rPr>
                <w:rStyle w:val="Hyperlink"/>
                <w:noProof/>
                <w:lang w:val="de-DE" w:eastAsia="ja-JP" w:bidi="he-IL"/>
              </w:rPr>
              <w:t>3.2.3 Aus der Sicht eines Benutzers / Kunden</w:t>
            </w:r>
            <w:r>
              <w:rPr>
                <w:noProof/>
                <w:webHidden/>
              </w:rPr>
              <w:tab/>
            </w:r>
            <w:r>
              <w:rPr>
                <w:noProof/>
                <w:webHidden/>
              </w:rPr>
              <w:fldChar w:fldCharType="begin"/>
            </w:r>
            <w:r>
              <w:rPr>
                <w:noProof/>
                <w:webHidden/>
              </w:rPr>
              <w:instrText xml:space="preserve"> PAGEREF _Toc226136084 \h </w:instrText>
            </w:r>
            <w:r>
              <w:rPr>
                <w:noProof/>
                <w:webHidden/>
              </w:rPr>
            </w:r>
            <w:r>
              <w:rPr>
                <w:noProof/>
                <w:webHidden/>
              </w:rPr>
              <w:fldChar w:fldCharType="separate"/>
            </w:r>
            <w:r>
              <w:rPr>
                <w:noProof/>
                <w:webHidden/>
              </w:rPr>
              <w:t>27</w:t>
            </w:r>
            <w:r>
              <w:rPr>
                <w:noProof/>
                <w:webHidden/>
              </w:rPr>
              <w:fldChar w:fldCharType="end"/>
            </w:r>
          </w:hyperlink>
        </w:p>
        <w:p w:rsidR="00D03C37" w:rsidRDefault="00D03C37">
          <w:pPr>
            <w:pStyle w:val="Verzeichnis2"/>
            <w:tabs>
              <w:tab w:val="right" w:leader="dot" w:pos="10529"/>
            </w:tabs>
            <w:rPr>
              <w:noProof/>
              <w:lang w:val="de-DE" w:eastAsia="de-DE" w:bidi="ar-SA"/>
            </w:rPr>
          </w:pPr>
          <w:hyperlink w:anchor="_Toc226136085" w:history="1">
            <w:r w:rsidRPr="00806FA7">
              <w:rPr>
                <w:rStyle w:val="Hyperlink"/>
                <w:noProof/>
                <w:lang w:val="de-DE" w:eastAsia="ja-JP" w:bidi="he-IL"/>
              </w:rPr>
              <w:t xml:space="preserve">3.3 </w:t>
            </w:r>
            <w:r w:rsidRPr="002A3742">
              <w:rPr>
                <w:rStyle w:val="Hyperlink"/>
                <w:b/>
                <w:noProof/>
                <w:lang w:val="de-DE" w:eastAsia="ja-JP" w:bidi="he-IL"/>
              </w:rPr>
              <w:t>Softwarearchitektur</w:t>
            </w:r>
            <w:r>
              <w:rPr>
                <w:noProof/>
                <w:webHidden/>
              </w:rPr>
              <w:tab/>
            </w:r>
            <w:r>
              <w:rPr>
                <w:noProof/>
                <w:webHidden/>
              </w:rPr>
              <w:fldChar w:fldCharType="begin"/>
            </w:r>
            <w:r>
              <w:rPr>
                <w:noProof/>
                <w:webHidden/>
              </w:rPr>
              <w:instrText xml:space="preserve"> PAGEREF _Toc226136085 \h </w:instrText>
            </w:r>
            <w:r>
              <w:rPr>
                <w:noProof/>
                <w:webHidden/>
              </w:rPr>
            </w:r>
            <w:r>
              <w:rPr>
                <w:noProof/>
                <w:webHidden/>
              </w:rPr>
              <w:fldChar w:fldCharType="separate"/>
            </w:r>
            <w:r>
              <w:rPr>
                <w:noProof/>
                <w:webHidden/>
              </w:rPr>
              <w:t>29</w:t>
            </w:r>
            <w:r>
              <w:rPr>
                <w:noProof/>
                <w:webHidden/>
              </w:rPr>
              <w:fldChar w:fldCharType="end"/>
            </w:r>
          </w:hyperlink>
        </w:p>
        <w:p w:rsidR="00D03C37" w:rsidRDefault="00D03C37">
          <w:pPr>
            <w:pStyle w:val="Verzeichnis3"/>
            <w:tabs>
              <w:tab w:val="right" w:leader="dot" w:pos="10529"/>
            </w:tabs>
            <w:rPr>
              <w:noProof/>
              <w:lang w:val="de-DE" w:eastAsia="de-DE" w:bidi="ar-SA"/>
            </w:rPr>
          </w:pPr>
          <w:hyperlink w:anchor="_Toc226136086" w:history="1">
            <w:r w:rsidRPr="00806FA7">
              <w:rPr>
                <w:rStyle w:val="Hyperlink"/>
                <w:noProof/>
                <w:lang w:val="de-DE" w:eastAsia="ja-JP" w:bidi="he-IL"/>
              </w:rPr>
              <w:t>3.3.1 Beziehungen zwischen den einzelnen Programmteilen</w:t>
            </w:r>
            <w:r>
              <w:rPr>
                <w:noProof/>
                <w:webHidden/>
              </w:rPr>
              <w:tab/>
            </w:r>
            <w:r>
              <w:rPr>
                <w:noProof/>
                <w:webHidden/>
              </w:rPr>
              <w:fldChar w:fldCharType="begin"/>
            </w:r>
            <w:r>
              <w:rPr>
                <w:noProof/>
                <w:webHidden/>
              </w:rPr>
              <w:instrText xml:space="preserve"> PAGEREF _Toc226136086 \h </w:instrText>
            </w:r>
            <w:r>
              <w:rPr>
                <w:noProof/>
                <w:webHidden/>
              </w:rPr>
            </w:r>
            <w:r>
              <w:rPr>
                <w:noProof/>
                <w:webHidden/>
              </w:rPr>
              <w:fldChar w:fldCharType="separate"/>
            </w:r>
            <w:r>
              <w:rPr>
                <w:noProof/>
                <w:webHidden/>
              </w:rPr>
              <w:t>29</w:t>
            </w:r>
            <w:r>
              <w:rPr>
                <w:noProof/>
                <w:webHidden/>
              </w:rPr>
              <w:fldChar w:fldCharType="end"/>
            </w:r>
          </w:hyperlink>
        </w:p>
        <w:p w:rsidR="00D03C37" w:rsidRDefault="00D03C37">
          <w:pPr>
            <w:pStyle w:val="Verzeichnis3"/>
            <w:tabs>
              <w:tab w:val="right" w:leader="dot" w:pos="10529"/>
            </w:tabs>
            <w:rPr>
              <w:noProof/>
              <w:lang w:val="de-DE" w:eastAsia="de-DE" w:bidi="ar-SA"/>
            </w:rPr>
          </w:pPr>
          <w:hyperlink w:anchor="_Toc226136087" w:history="1">
            <w:r w:rsidRPr="00806FA7">
              <w:rPr>
                <w:rStyle w:val="Hyperlink"/>
                <w:noProof/>
                <w:lang w:val="de-DE" w:eastAsia="ja-JP" w:bidi="he-IL"/>
              </w:rPr>
              <w:t>3.3.2 Abbildung der Kernfunktionen</w:t>
            </w:r>
            <w:r>
              <w:rPr>
                <w:noProof/>
                <w:webHidden/>
              </w:rPr>
              <w:tab/>
            </w:r>
            <w:r>
              <w:rPr>
                <w:noProof/>
                <w:webHidden/>
              </w:rPr>
              <w:fldChar w:fldCharType="begin"/>
            </w:r>
            <w:r>
              <w:rPr>
                <w:noProof/>
                <w:webHidden/>
              </w:rPr>
              <w:instrText xml:space="preserve"> PAGEREF _Toc226136087 \h </w:instrText>
            </w:r>
            <w:r>
              <w:rPr>
                <w:noProof/>
                <w:webHidden/>
              </w:rPr>
            </w:r>
            <w:r>
              <w:rPr>
                <w:noProof/>
                <w:webHidden/>
              </w:rPr>
              <w:fldChar w:fldCharType="separate"/>
            </w:r>
            <w:r>
              <w:rPr>
                <w:noProof/>
                <w:webHidden/>
              </w:rPr>
              <w:t>30</w:t>
            </w:r>
            <w:r>
              <w:rPr>
                <w:noProof/>
                <w:webHidden/>
              </w:rPr>
              <w:fldChar w:fldCharType="end"/>
            </w:r>
          </w:hyperlink>
        </w:p>
        <w:p w:rsidR="009B4AB4" w:rsidRPr="00491FC6" w:rsidRDefault="007F72B5">
          <w:r w:rsidRPr="00491FC6">
            <w:fldChar w:fldCharType="end"/>
          </w:r>
        </w:p>
      </w:sdtContent>
    </w:sdt>
    <w:p w:rsidR="009B4AB4" w:rsidRPr="00491FC6" w:rsidRDefault="009B4AB4">
      <w:pPr>
        <w:rPr>
          <w:rFonts w:eastAsia="HG Mincho Light J" w:cstheme="majorBidi"/>
          <w:b/>
          <w:bCs/>
          <w:sz w:val="48"/>
          <w:szCs w:val="48"/>
        </w:rPr>
      </w:pPr>
      <w:r w:rsidRPr="00491FC6">
        <w:rPr>
          <w:rFonts w:eastAsia="HG Mincho Light J"/>
          <w:sz w:val="48"/>
          <w:szCs w:val="48"/>
        </w:rPr>
        <w:br w:type="page"/>
      </w:r>
    </w:p>
    <w:p w:rsidR="004632FD" w:rsidRPr="00491FC6" w:rsidRDefault="003E430F" w:rsidP="003E430F">
      <w:pPr>
        <w:pStyle w:val="berschrift1"/>
        <w:rPr>
          <w:rFonts w:asciiTheme="minorHAnsi" w:hAnsiTheme="minorHAnsi"/>
          <w:lang w:val="de-DE"/>
        </w:rPr>
      </w:pPr>
      <w:bookmarkStart w:id="0" w:name="_Toc226136067"/>
      <w:r w:rsidRPr="00491FC6">
        <w:rPr>
          <w:rFonts w:asciiTheme="minorHAnsi" w:hAnsiTheme="minorHAnsi"/>
          <w:lang w:val="de-DE"/>
        </w:rPr>
        <w:lastRenderedPageBreak/>
        <w:t>1. Einleitung</w:t>
      </w:r>
      <w:bookmarkEnd w:id="0"/>
    </w:p>
    <w:p w:rsidR="003E430F" w:rsidRPr="00491FC6" w:rsidRDefault="003E430F" w:rsidP="003E430F">
      <w:pPr>
        <w:rPr>
          <w:lang w:val="de-DE"/>
        </w:rPr>
      </w:pPr>
    </w:p>
    <w:p w:rsidR="00191D09" w:rsidRPr="00491FC6" w:rsidRDefault="00191D09" w:rsidP="00191D09">
      <w:pPr>
        <w:rPr>
          <w:sz w:val="24"/>
          <w:szCs w:val="24"/>
          <w:lang w:val="de-DE"/>
        </w:rPr>
      </w:pPr>
      <w:r w:rsidRPr="00491FC6">
        <w:rPr>
          <w:sz w:val="24"/>
          <w:szCs w:val="24"/>
          <w:lang w:val="de-DE"/>
        </w:rPr>
        <w:t>Die folgenden Seiten beschreiben einen Entwurf einer Webanwendung zur Verwaltung von Domainnamen auf Basis vo</w:t>
      </w:r>
      <w:r w:rsidR="00372F26" w:rsidRPr="00491FC6">
        <w:rPr>
          <w:sz w:val="24"/>
          <w:szCs w:val="24"/>
          <w:lang w:val="de-DE"/>
        </w:rPr>
        <w:t xml:space="preserve">n Apache2, Mod_Perl2, Perl 5, </w:t>
      </w:r>
      <w:r w:rsidR="006E2CDB" w:rsidRPr="00491FC6">
        <w:rPr>
          <w:sz w:val="24"/>
          <w:szCs w:val="24"/>
          <w:lang w:val="de-DE"/>
        </w:rPr>
        <w:t>Postgresql 8</w:t>
      </w:r>
      <w:r w:rsidR="00372F26" w:rsidRPr="00491FC6">
        <w:rPr>
          <w:sz w:val="24"/>
          <w:szCs w:val="24"/>
          <w:lang w:val="de-DE"/>
        </w:rPr>
        <w:t>, Capullo und Moose</w:t>
      </w:r>
      <w:r w:rsidRPr="00491FC6">
        <w:rPr>
          <w:sz w:val="24"/>
          <w:szCs w:val="24"/>
          <w:lang w:val="de-DE"/>
        </w:rPr>
        <w:t xml:space="preserve">. </w:t>
      </w:r>
      <w:r w:rsidR="00A65E6D" w:rsidRPr="00491FC6">
        <w:rPr>
          <w:sz w:val="24"/>
          <w:szCs w:val="24"/>
          <w:lang w:val="de-DE"/>
        </w:rPr>
        <w:t>Es handelt si</w:t>
      </w:r>
      <w:r w:rsidR="00372F26" w:rsidRPr="00491FC6">
        <w:rPr>
          <w:sz w:val="24"/>
          <w:szCs w:val="24"/>
          <w:lang w:val="de-DE"/>
        </w:rPr>
        <w:t xml:space="preserve">ch hier um eine Serveranwendung, die in Scriptform auf einem, im Internet erreichbaren, Server </w:t>
      </w:r>
      <w:r w:rsidR="00ED72C6" w:rsidRPr="00491FC6">
        <w:rPr>
          <w:sz w:val="24"/>
          <w:szCs w:val="24"/>
          <w:lang w:val="de-DE"/>
        </w:rPr>
        <w:t>abgelegt ist und von dort mit jedem aktuellen Webbrowser aufgerufen und bedient werden kann.</w:t>
      </w:r>
      <w:r w:rsidR="00372F26" w:rsidRPr="00491FC6">
        <w:rPr>
          <w:sz w:val="24"/>
          <w:szCs w:val="24"/>
          <w:lang w:val="de-DE"/>
        </w:rPr>
        <w:t xml:space="preserve"> </w:t>
      </w:r>
    </w:p>
    <w:p w:rsidR="003E430F" w:rsidRPr="00491FC6" w:rsidRDefault="00F77FC0" w:rsidP="00BB6A87">
      <w:pPr>
        <w:rPr>
          <w:sz w:val="24"/>
          <w:szCs w:val="24"/>
          <w:lang w:val="de-DE"/>
        </w:rPr>
      </w:pPr>
      <w:r w:rsidRPr="00491FC6">
        <w:rPr>
          <w:sz w:val="24"/>
          <w:szCs w:val="24"/>
          <w:lang w:val="de-DE"/>
        </w:rPr>
        <w:t>Aktuell werden die Domainnamen und alle dazugehörigen Informationen mit einer Exceltabelle verwaltet, was die Problematik birgt, dass viele Daten redundant sind und dass eventuelle Kostenstellen für den Kunden nicht berücksichtigt werden, weil es einfach fast unmöglich ist bei der Menge an Domainnamen den Überblick zu behalten.</w:t>
      </w:r>
    </w:p>
    <w:p w:rsidR="00191D09" w:rsidRPr="00491FC6" w:rsidRDefault="00191D09" w:rsidP="00191D09">
      <w:pPr>
        <w:rPr>
          <w:sz w:val="24"/>
          <w:szCs w:val="24"/>
          <w:lang w:val="de-DE"/>
        </w:rPr>
      </w:pPr>
      <w:r w:rsidRPr="00491FC6">
        <w:rPr>
          <w:sz w:val="24"/>
          <w:szCs w:val="24"/>
          <w:lang w:val="de-DE"/>
        </w:rPr>
        <w:t>Die Zentrale Verwaltung der Domainnamen stellt eine Webanwendung dar mittels der man Benutzer, Domainnamen, Preisgruppen, Preise und Status anlegt und verwaltet.</w:t>
      </w:r>
      <w:r w:rsidR="00473312" w:rsidRPr="00491FC6">
        <w:rPr>
          <w:sz w:val="24"/>
          <w:szCs w:val="24"/>
          <w:lang w:val="de-DE"/>
        </w:rPr>
        <w:t xml:space="preserve"> Diese Webanwendung kann von einem Administrator und einem Benutzer bzw. Kunden</w:t>
      </w:r>
      <w:r w:rsidR="00EE1161" w:rsidRPr="00491FC6">
        <w:rPr>
          <w:sz w:val="24"/>
          <w:szCs w:val="24"/>
          <w:lang w:val="de-DE"/>
        </w:rPr>
        <w:t xml:space="preserve"> mit einem Webbrowser</w:t>
      </w:r>
      <w:r w:rsidR="00473312" w:rsidRPr="00491FC6">
        <w:rPr>
          <w:sz w:val="24"/>
          <w:szCs w:val="24"/>
          <w:lang w:val="de-DE"/>
        </w:rPr>
        <w:t xml:space="preserve"> bedient werden.</w:t>
      </w:r>
    </w:p>
    <w:p w:rsidR="00250C7C" w:rsidRPr="00491FC6" w:rsidRDefault="00250C7C" w:rsidP="00191D09">
      <w:pPr>
        <w:rPr>
          <w:lang w:val="de-DE"/>
        </w:rPr>
      </w:pPr>
    </w:p>
    <w:p w:rsidR="00DF16B9" w:rsidRPr="00491FC6" w:rsidRDefault="00DF16B9">
      <w:pPr>
        <w:rPr>
          <w:rFonts w:eastAsiaTheme="majorEastAsia" w:cstheme="majorBidi"/>
          <w:b/>
          <w:bCs/>
          <w:sz w:val="40"/>
          <w:szCs w:val="28"/>
          <w:lang w:val="de-DE"/>
        </w:rPr>
      </w:pPr>
      <w:r w:rsidRPr="00491FC6">
        <w:rPr>
          <w:lang w:val="de-DE"/>
        </w:rPr>
        <w:br w:type="page"/>
      </w:r>
    </w:p>
    <w:p w:rsidR="00250C7C" w:rsidRPr="00491FC6" w:rsidRDefault="00250C7C" w:rsidP="00250C7C">
      <w:pPr>
        <w:pStyle w:val="berschrift1"/>
        <w:rPr>
          <w:rFonts w:asciiTheme="minorHAnsi" w:hAnsiTheme="minorHAnsi"/>
          <w:lang w:val="de-DE"/>
        </w:rPr>
      </w:pPr>
      <w:bookmarkStart w:id="1" w:name="_Toc226136068"/>
      <w:r w:rsidRPr="00491FC6">
        <w:rPr>
          <w:rFonts w:asciiTheme="minorHAnsi" w:hAnsiTheme="minorHAnsi"/>
          <w:lang w:val="de-DE"/>
        </w:rPr>
        <w:lastRenderedPageBreak/>
        <w:t>2. Systembetrachtung</w:t>
      </w:r>
      <w:bookmarkEnd w:id="1"/>
    </w:p>
    <w:p w:rsidR="00250C7C" w:rsidRPr="00491FC6" w:rsidRDefault="006B1FD6" w:rsidP="006B1FD6">
      <w:pPr>
        <w:pStyle w:val="berschrift2"/>
        <w:rPr>
          <w:lang w:val="de-DE"/>
        </w:rPr>
      </w:pPr>
      <w:bookmarkStart w:id="2" w:name="_Toc226136069"/>
      <w:r w:rsidRPr="00491FC6">
        <w:rPr>
          <w:lang w:val="de-DE"/>
        </w:rPr>
        <w:t>2.1 Systemumgebung</w:t>
      </w:r>
      <w:bookmarkEnd w:id="2"/>
    </w:p>
    <w:p w:rsidR="006B1FD6" w:rsidRPr="006A7B14" w:rsidRDefault="00143FDE" w:rsidP="006D4269">
      <w:pPr>
        <w:rPr>
          <w:sz w:val="24"/>
          <w:szCs w:val="24"/>
          <w:lang w:val="de-DE"/>
        </w:rPr>
      </w:pPr>
      <w:r w:rsidRPr="006A7B14">
        <w:rPr>
          <w:sz w:val="24"/>
          <w:szCs w:val="24"/>
          <w:lang w:val="de-DE"/>
        </w:rPr>
        <w:t xml:space="preserve">Die Webanwendung wird </w:t>
      </w:r>
      <w:r w:rsidR="00D9179B" w:rsidRPr="006A7B14">
        <w:rPr>
          <w:sz w:val="24"/>
          <w:szCs w:val="24"/>
          <w:lang w:val="de-DE"/>
        </w:rPr>
        <w:t xml:space="preserve">auf </w:t>
      </w:r>
      <w:r w:rsidR="00610DEB" w:rsidRPr="006A7B14">
        <w:rPr>
          <w:sz w:val="24"/>
          <w:szCs w:val="24"/>
          <w:lang w:val="de-DE"/>
        </w:rPr>
        <w:t>einem</w:t>
      </w:r>
      <w:r w:rsidR="008163CD" w:rsidRPr="006A7B14">
        <w:rPr>
          <w:sz w:val="24"/>
          <w:szCs w:val="24"/>
          <w:lang w:val="de-DE"/>
        </w:rPr>
        <w:t xml:space="preserve"> Linux</w:t>
      </w:r>
      <w:r w:rsidR="00D9179B" w:rsidRPr="006A7B14">
        <w:rPr>
          <w:sz w:val="24"/>
          <w:szCs w:val="24"/>
          <w:lang w:val="de-DE"/>
        </w:rPr>
        <w:t xml:space="preserve"> Webserver</w:t>
      </w:r>
      <w:r w:rsidR="003B7A98" w:rsidRPr="006A7B14">
        <w:rPr>
          <w:sz w:val="24"/>
          <w:szCs w:val="24"/>
          <w:lang w:val="de-DE"/>
        </w:rPr>
        <w:t xml:space="preserve"> mit Apache2, Mod_Perl2,</w:t>
      </w:r>
      <w:r w:rsidR="004619DA" w:rsidRPr="006A7B14">
        <w:rPr>
          <w:sz w:val="24"/>
          <w:szCs w:val="24"/>
          <w:lang w:val="de-DE"/>
        </w:rPr>
        <w:t xml:space="preserve"> Perl 5</w:t>
      </w:r>
      <w:r w:rsidR="003B7A98" w:rsidRPr="006A7B14">
        <w:rPr>
          <w:sz w:val="24"/>
          <w:szCs w:val="24"/>
          <w:lang w:val="de-DE"/>
        </w:rPr>
        <w:t>, Capullo und Moose</w:t>
      </w:r>
      <w:r w:rsidR="00D9179B" w:rsidRPr="006A7B14">
        <w:rPr>
          <w:sz w:val="24"/>
          <w:szCs w:val="24"/>
          <w:lang w:val="de-DE"/>
        </w:rPr>
        <w:t xml:space="preserve"> installiert.</w:t>
      </w:r>
      <w:r w:rsidR="00542C92" w:rsidRPr="006A7B14">
        <w:rPr>
          <w:sz w:val="24"/>
          <w:szCs w:val="24"/>
          <w:lang w:val="de-DE"/>
        </w:rPr>
        <w:t xml:space="preserve"> Es wird auß</w:t>
      </w:r>
      <w:r w:rsidR="005A6512" w:rsidRPr="006A7B14">
        <w:rPr>
          <w:sz w:val="24"/>
          <w:szCs w:val="24"/>
          <w:lang w:val="de-DE"/>
        </w:rPr>
        <w:t>erdem das objektrelationale Datenbankmanagementsyst</w:t>
      </w:r>
      <w:r w:rsidR="008163CD" w:rsidRPr="006A7B14">
        <w:rPr>
          <w:sz w:val="24"/>
          <w:szCs w:val="24"/>
          <w:lang w:val="de-DE"/>
        </w:rPr>
        <w:t>em Postgresql in der</w:t>
      </w:r>
      <w:r w:rsidR="005A6512" w:rsidRPr="006A7B14">
        <w:rPr>
          <w:sz w:val="24"/>
          <w:szCs w:val="24"/>
          <w:lang w:val="de-DE"/>
        </w:rPr>
        <w:t xml:space="preserve"> Version</w:t>
      </w:r>
      <w:r w:rsidR="008163CD" w:rsidRPr="006A7B14">
        <w:rPr>
          <w:sz w:val="24"/>
          <w:szCs w:val="24"/>
          <w:lang w:val="de-DE"/>
        </w:rPr>
        <w:t xml:space="preserve"> 8.3.6</w:t>
      </w:r>
      <w:r w:rsidR="005A6512" w:rsidRPr="006A7B14">
        <w:rPr>
          <w:sz w:val="24"/>
          <w:szCs w:val="24"/>
          <w:lang w:val="de-DE"/>
        </w:rPr>
        <w:t xml:space="preserve"> </w:t>
      </w:r>
      <w:r w:rsidR="00A2150F" w:rsidRPr="006A7B14">
        <w:rPr>
          <w:sz w:val="24"/>
          <w:szCs w:val="24"/>
          <w:lang w:val="de-DE"/>
        </w:rPr>
        <w:t>installie</w:t>
      </w:r>
      <w:r w:rsidR="008163CD" w:rsidRPr="006A7B14">
        <w:rPr>
          <w:sz w:val="24"/>
          <w:szCs w:val="24"/>
          <w:lang w:val="de-DE"/>
        </w:rPr>
        <w:t>rt</w:t>
      </w:r>
      <w:r w:rsidR="005A6512" w:rsidRPr="006A7B14">
        <w:rPr>
          <w:sz w:val="24"/>
          <w:szCs w:val="24"/>
          <w:lang w:val="de-DE"/>
        </w:rPr>
        <w:t>.</w:t>
      </w:r>
      <w:r w:rsidR="00CA650A" w:rsidRPr="006A7B14">
        <w:rPr>
          <w:sz w:val="24"/>
          <w:szCs w:val="24"/>
          <w:lang w:val="de-DE"/>
        </w:rPr>
        <w:t xml:space="preserve"> Als Erweiterung zu P</w:t>
      </w:r>
      <w:r w:rsidR="004B02B2" w:rsidRPr="006A7B14">
        <w:rPr>
          <w:sz w:val="24"/>
          <w:szCs w:val="24"/>
          <w:lang w:val="de-DE"/>
        </w:rPr>
        <w:t>erl wird das postmoderne Objekt System „</w:t>
      </w:r>
      <w:r w:rsidR="004B02B2" w:rsidRPr="006A7B14">
        <w:rPr>
          <w:sz w:val="24"/>
          <w:szCs w:val="24"/>
          <w:u w:val="single"/>
          <w:lang w:val="de-DE"/>
        </w:rPr>
        <w:t>Moose</w:t>
      </w:r>
      <w:r w:rsidR="004B02B2" w:rsidRPr="006A7B14">
        <w:rPr>
          <w:sz w:val="24"/>
          <w:szCs w:val="24"/>
          <w:lang w:val="de-DE"/>
        </w:rPr>
        <w:t xml:space="preserve">“ verwendet, um die Eigenschaften der Sprache Perl in Bezug auf die Objektorientierung zu </w:t>
      </w:r>
      <w:r w:rsidR="006D4269" w:rsidRPr="006A7B14">
        <w:rPr>
          <w:sz w:val="24"/>
          <w:szCs w:val="24"/>
          <w:lang w:val="de-DE"/>
        </w:rPr>
        <w:t>vereinfachen und</w:t>
      </w:r>
      <w:r w:rsidR="001906CF">
        <w:rPr>
          <w:sz w:val="24"/>
          <w:szCs w:val="24"/>
          <w:lang w:val="de-DE"/>
        </w:rPr>
        <w:t xml:space="preserve"> zu</w:t>
      </w:r>
      <w:r w:rsidR="006D4269" w:rsidRPr="006A7B14">
        <w:rPr>
          <w:sz w:val="24"/>
          <w:szCs w:val="24"/>
          <w:lang w:val="de-DE"/>
        </w:rPr>
        <w:t xml:space="preserve"> verbessern</w:t>
      </w:r>
      <w:r w:rsidR="004B02B2" w:rsidRPr="006A7B14">
        <w:rPr>
          <w:sz w:val="24"/>
          <w:szCs w:val="24"/>
          <w:lang w:val="de-DE"/>
        </w:rPr>
        <w:t>.</w:t>
      </w:r>
      <w:r w:rsidR="005A6512" w:rsidRPr="006A7B14">
        <w:rPr>
          <w:sz w:val="24"/>
          <w:szCs w:val="24"/>
          <w:lang w:val="de-DE"/>
        </w:rPr>
        <w:t xml:space="preserve"> </w:t>
      </w:r>
      <w:r w:rsidR="00424F4E" w:rsidRPr="006A7B14">
        <w:rPr>
          <w:sz w:val="24"/>
          <w:szCs w:val="24"/>
          <w:lang w:val="de-DE"/>
        </w:rPr>
        <w:t>Die Webanwendung wird in einem Ordner auf dem Server abgelegt.</w:t>
      </w:r>
      <w:r w:rsidR="00542C92" w:rsidRPr="006A7B14">
        <w:rPr>
          <w:sz w:val="24"/>
          <w:szCs w:val="24"/>
          <w:lang w:val="de-DE"/>
        </w:rPr>
        <w:t xml:space="preserve"> Alle Abhä</w:t>
      </w:r>
      <w:r w:rsidR="003F3089" w:rsidRPr="006A7B14">
        <w:rPr>
          <w:sz w:val="24"/>
          <w:szCs w:val="24"/>
          <w:lang w:val="de-DE"/>
        </w:rPr>
        <w:t xml:space="preserve">ngigkeiten wie Grafiken, Templatedateien und sonstige </w:t>
      </w:r>
      <w:r w:rsidR="00905F8B" w:rsidRPr="006A7B14">
        <w:rPr>
          <w:sz w:val="24"/>
          <w:szCs w:val="24"/>
          <w:lang w:val="de-DE"/>
        </w:rPr>
        <w:t>Res</w:t>
      </w:r>
      <w:r w:rsidR="00542C92" w:rsidRPr="006A7B14">
        <w:rPr>
          <w:sz w:val="24"/>
          <w:szCs w:val="24"/>
          <w:lang w:val="de-DE"/>
        </w:rPr>
        <w:t>s</w:t>
      </w:r>
      <w:r w:rsidR="00905F8B" w:rsidRPr="006A7B14">
        <w:rPr>
          <w:sz w:val="24"/>
          <w:szCs w:val="24"/>
          <w:lang w:val="de-DE"/>
        </w:rPr>
        <w:t xml:space="preserve">ourcen, werden unterhalb des Ordners </w:t>
      </w:r>
      <w:r w:rsidR="003F3089" w:rsidRPr="006A7B14">
        <w:rPr>
          <w:sz w:val="24"/>
          <w:szCs w:val="24"/>
          <w:lang w:val="de-DE"/>
        </w:rPr>
        <w:t xml:space="preserve">der </w:t>
      </w:r>
      <w:r w:rsidRPr="006A7B14">
        <w:rPr>
          <w:sz w:val="24"/>
          <w:szCs w:val="24"/>
          <w:lang w:val="de-DE"/>
        </w:rPr>
        <w:t>Webanwendung</w:t>
      </w:r>
      <w:r w:rsidR="003F3089" w:rsidRPr="006A7B14">
        <w:rPr>
          <w:sz w:val="24"/>
          <w:szCs w:val="24"/>
          <w:lang w:val="de-DE"/>
        </w:rPr>
        <w:t xml:space="preserve"> selbst hinterlegt.</w:t>
      </w:r>
      <w:r w:rsidR="00542C92" w:rsidRPr="006A7B14">
        <w:rPr>
          <w:sz w:val="24"/>
          <w:szCs w:val="24"/>
          <w:lang w:val="de-DE"/>
        </w:rPr>
        <w:t xml:space="preserve"> Die benö</w:t>
      </w:r>
      <w:r w:rsidR="00A2150F" w:rsidRPr="006A7B14">
        <w:rPr>
          <w:sz w:val="24"/>
          <w:szCs w:val="24"/>
          <w:lang w:val="de-DE"/>
        </w:rPr>
        <w:t>tigten Perlmodule, die nicht in der Standarddistribution von P</w:t>
      </w:r>
      <w:r w:rsidR="00542C92" w:rsidRPr="006A7B14">
        <w:rPr>
          <w:sz w:val="24"/>
          <w:szCs w:val="24"/>
          <w:lang w:val="de-DE"/>
        </w:rPr>
        <w:t>erl mitgeliefert sind, werden ü</w:t>
      </w:r>
      <w:r w:rsidR="00A2150F" w:rsidRPr="006A7B14">
        <w:rPr>
          <w:sz w:val="24"/>
          <w:szCs w:val="24"/>
          <w:lang w:val="de-DE"/>
        </w:rPr>
        <w:t>ber „</w:t>
      </w:r>
      <w:r w:rsidR="00A2150F" w:rsidRPr="00DA3F44">
        <w:rPr>
          <w:sz w:val="24"/>
          <w:szCs w:val="24"/>
          <w:lang w:val="de-DE"/>
        </w:rPr>
        <w:t>cpan</w:t>
      </w:r>
      <w:r w:rsidR="00A2150F" w:rsidRPr="006A7B14">
        <w:rPr>
          <w:sz w:val="24"/>
          <w:szCs w:val="24"/>
          <w:lang w:val="de-DE"/>
        </w:rPr>
        <w:t>“ global installiert. Das Web-Framework „</w:t>
      </w:r>
      <w:r w:rsidRPr="006A7B14">
        <w:rPr>
          <w:sz w:val="24"/>
          <w:szCs w:val="24"/>
          <w:u w:val="single"/>
          <w:lang w:val="de-DE"/>
        </w:rPr>
        <w:t>C</w:t>
      </w:r>
      <w:r w:rsidR="00A6730F" w:rsidRPr="006A7B14">
        <w:rPr>
          <w:sz w:val="24"/>
          <w:szCs w:val="24"/>
          <w:u w:val="single"/>
          <w:lang w:val="de-DE"/>
        </w:rPr>
        <w:t>apullo</w:t>
      </w:r>
      <w:r w:rsidR="00A6730F" w:rsidRPr="006A7B14">
        <w:rPr>
          <w:sz w:val="24"/>
          <w:szCs w:val="24"/>
          <w:lang w:val="de-DE"/>
        </w:rPr>
        <w:t xml:space="preserve">“ zur Vereinfachung vieler Web-relevanten Programmieraufgaben, </w:t>
      </w:r>
      <w:r w:rsidR="00A2150F" w:rsidRPr="006A7B14">
        <w:rPr>
          <w:sz w:val="24"/>
          <w:szCs w:val="24"/>
          <w:lang w:val="de-DE"/>
        </w:rPr>
        <w:t>wird manuell an einem globalen Ort im Dateisystem installiert.</w:t>
      </w:r>
      <w:r w:rsidR="00424F4E" w:rsidRPr="006A7B14">
        <w:rPr>
          <w:sz w:val="24"/>
          <w:szCs w:val="24"/>
          <w:lang w:val="de-DE"/>
        </w:rPr>
        <w:t xml:space="preserve"> </w:t>
      </w:r>
      <w:r w:rsidR="0028543A" w:rsidRPr="006A7B14">
        <w:rPr>
          <w:sz w:val="24"/>
          <w:szCs w:val="24"/>
          <w:lang w:val="de-DE"/>
        </w:rPr>
        <w:t>Die globale Konfiguration der Webanwendung wird im JSON-Format in einer Textdatei</w:t>
      </w:r>
      <w:r w:rsidR="006B3D26" w:rsidRPr="006A7B14">
        <w:rPr>
          <w:sz w:val="24"/>
          <w:szCs w:val="24"/>
          <w:lang w:val="de-DE"/>
        </w:rPr>
        <w:t xml:space="preserve"> auf dem Dateisystem</w:t>
      </w:r>
      <w:r w:rsidR="0028543A" w:rsidRPr="006A7B14">
        <w:rPr>
          <w:sz w:val="24"/>
          <w:szCs w:val="24"/>
          <w:lang w:val="de-DE"/>
        </w:rPr>
        <w:t xml:space="preserve"> ges</w:t>
      </w:r>
      <w:r w:rsidR="006B3D26" w:rsidRPr="006A7B14">
        <w:rPr>
          <w:sz w:val="24"/>
          <w:szCs w:val="24"/>
          <w:lang w:val="de-DE"/>
        </w:rPr>
        <w:t>peichert.</w:t>
      </w:r>
      <w:r w:rsidR="00AC6E4C" w:rsidRPr="006A7B14">
        <w:rPr>
          <w:sz w:val="24"/>
          <w:szCs w:val="24"/>
          <w:lang w:val="de-DE"/>
        </w:rPr>
        <w:t xml:space="preserve"> </w:t>
      </w:r>
    </w:p>
    <w:p w:rsidR="00E47CA6" w:rsidRPr="00491FC6" w:rsidRDefault="00E47CA6" w:rsidP="00E47CA6">
      <w:pPr>
        <w:pStyle w:val="berschrift2"/>
        <w:rPr>
          <w:lang w:val="de-DE"/>
        </w:rPr>
      </w:pPr>
      <w:bookmarkStart w:id="3" w:name="_Toc226136070"/>
      <w:r w:rsidRPr="00491FC6">
        <w:rPr>
          <w:lang w:val="de-DE"/>
        </w:rPr>
        <w:t>2.2 Systementwurf</w:t>
      </w:r>
      <w:bookmarkEnd w:id="3"/>
    </w:p>
    <w:p w:rsidR="00E47CA6" w:rsidRPr="006A7B14" w:rsidRDefault="00FF5A0C" w:rsidP="00B60764">
      <w:pPr>
        <w:rPr>
          <w:sz w:val="24"/>
          <w:szCs w:val="24"/>
          <w:lang w:val="de-DE"/>
        </w:rPr>
      </w:pPr>
      <w:r w:rsidRPr="006A7B14">
        <w:rPr>
          <w:sz w:val="24"/>
          <w:szCs w:val="24"/>
          <w:lang w:val="de-DE"/>
        </w:rPr>
        <w:t>Die Serveranwendung wird weltweit auf einem, im Internet erreichbaren</w:t>
      </w:r>
      <w:r w:rsidR="005A6973" w:rsidRPr="006A7B14">
        <w:rPr>
          <w:sz w:val="24"/>
          <w:szCs w:val="24"/>
          <w:lang w:val="de-DE"/>
        </w:rPr>
        <w:t>, Server ver</w:t>
      </w:r>
      <w:r w:rsidR="006F6923" w:rsidRPr="006A7B14">
        <w:rPr>
          <w:sz w:val="24"/>
          <w:szCs w:val="24"/>
          <w:lang w:val="de-DE"/>
        </w:rPr>
        <w:t>fügbar sein und ist somit von ü</w:t>
      </w:r>
      <w:r w:rsidR="005A6973" w:rsidRPr="006A7B14">
        <w:rPr>
          <w:sz w:val="24"/>
          <w:szCs w:val="24"/>
          <w:lang w:val="de-DE"/>
        </w:rPr>
        <w:t xml:space="preserve">berall dort </w:t>
      </w:r>
      <w:r w:rsidR="002B2066" w:rsidRPr="006A7B14">
        <w:rPr>
          <w:sz w:val="24"/>
          <w:szCs w:val="24"/>
          <w:lang w:val="de-DE"/>
        </w:rPr>
        <w:t>erreichbar</w:t>
      </w:r>
      <w:r w:rsidR="005A6973" w:rsidRPr="006A7B14">
        <w:rPr>
          <w:sz w:val="24"/>
          <w:szCs w:val="24"/>
          <w:lang w:val="de-DE"/>
        </w:rPr>
        <w:t>, wo ein Internetanschluss gegeben ist.</w:t>
      </w:r>
      <w:r w:rsidR="005568BA" w:rsidRPr="006A7B14">
        <w:rPr>
          <w:sz w:val="24"/>
          <w:szCs w:val="24"/>
          <w:lang w:val="de-DE"/>
        </w:rPr>
        <w:t xml:space="preserve"> Basierend auf dem Capullo Web Framework, welches </w:t>
      </w:r>
      <w:r w:rsidR="00C97CB5" w:rsidRPr="006A7B14">
        <w:rPr>
          <w:sz w:val="24"/>
          <w:szCs w:val="24"/>
          <w:lang w:val="de-DE"/>
        </w:rPr>
        <w:t>u.a. auch</w:t>
      </w:r>
      <w:r w:rsidR="005568BA" w:rsidRPr="006A7B14">
        <w:rPr>
          <w:sz w:val="24"/>
          <w:szCs w:val="24"/>
          <w:lang w:val="de-DE"/>
        </w:rPr>
        <w:t xml:space="preserve"> auf die solide Basis von Mod_Perl2 setzt, wird das Produkt in der Prog</w:t>
      </w:r>
      <w:r w:rsidR="0002084C" w:rsidRPr="006A7B14">
        <w:rPr>
          <w:sz w:val="24"/>
          <w:szCs w:val="24"/>
          <w:lang w:val="de-DE"/>
        </w:rPr>
        <w:t>rammiersprache Perl</w:t>
      </w:r>
      <w:r w:rsidR="001663FC" w:rsidRPr="006A7B14">
        <w:rPr>
          <w:sz w:val="24"/>
          <w:szCs w:val="24"/>
          <w:lang w:val="de-DE"/>
        </w:rPr>
        <w:t xml:space="preserve"> mit der Erweiterung „Moose“</w:t>
      </w:r>
      <w:r w:rsidR="0002084C" w:rsidRPr="006A7B14">
        <w:rPr>
          <w:sz w:val="24"/>
          <w:szCs w:val="24"/>
          <w:lang w:val="de-DE"/>
        </w:rPr>
        <w:t xml:space="preserve"> entwickelt und realisiert. Capullo und</w:t>
      </w:r>
      <w:r w:rsidR="006F6923" w:rsidRPr="006A7B14">
        <w:rPr>
          <w:sz w:val="24"/>
          <w:szCs w:val="24"/>
          <w:lang w:val="de-DE"/>
        </w:rPr>
        <w:t xml:space="preserve"> Mod_Perl2 stellen die Basis fü</w:t>
      </w:r>
      <w:r w:rsidR="0002084C" w:rsidRPr="006A7B14">
        <w:rPr>
          <w:sz w:val="24"/>
          <w:szCs w:val="24"/>
          <w:lang w:val="de-DE"/>
        </w:rPr>
        <w:t>r die Entwicklung einer Webanwendung in der Programmiersprache Perl</w:t>
      </w:r>
      <w:r w:rsidR="00AE772D" w:rsidRPr="006A7B14">
        <w:rPr>
          <w:sz w:val="24"/>
          <w:szCs w:val="24"/>
          <w:lang w:val="de-DE"/>
        </w:rPr>
        <w:t xml:space="preserve"> dar</w:t>
      </w:r>
      <w:r w:rsidR="0002084C" w:rsidRPr="006A7B14">
        <w:rPr>
          <w:sz w:val="24"/>
          <w:szCs w:val="24"/>
          <w:lang w:val="de-DE"/>
        </w:rPr>
        <w:t xml:space="preserve"> und mit Hilfe von Mod_Perl2 kann eine hohe Performance erreicht werden</w:t>
      </w:r>
      <w:r w:rsidR="00AE772D" w:rsidRPr="006A7B14">
        <w:rPr>
          <w:sz w:val="24"/>
          <w:szCs w:val="24"/>
          <w:lang w:val="de-DE"/>
        </w:rPr>
        <w:t xml:space="preserve">, die man mit Perl und </w:t>
      </w:r>
      <w:r w:rsidR="004116BC" w:rsidRPr="006A7B14">
        <w:rPr>
          <w:sz w:val="24"/>
          <w:szCs w:val="24"/>
          <w:lang w:val="de-DE"/>
        </w:rPr>
        <w:t>dem</w:t>
      </w:r>
      <w:r w:rsidR="00AE772D" w:rsidRPr="006A7B14">
        <w:rPr>
          <w:sz w:val="24"/>
          <w:szCs w:val="24"/>
          <w:lang w:val="de-DE"/>
        </w:rPr>
        <w:t xml:space="preserve"> Comm</w:t>
      </w:r>
      <w:r w:rsidR="006F6923" w:rsidRPr="006A7B14">
        <w:rPr>
          <w:sz w:val="24"/>
          <w:szCs w:val="24"/>
          <w:lang w:val="de-DE"/>
        </w:rPr>
        <w:t>on Gateway Interface nicht annä</w:t>
      </w:r>
      <w:r w:rsidR="00AE772D" w:rsidRPr="006A7B14">
        <w:rPr>
          <w:sz w:val="24"/>
          <w:szCs w:val="24"/>
          <w:lang w:val="de-DE"/>
        </w:rPr>
        <w:t>hernd erreichen kann</w:t>
      </w:r>
      <w:r w:rsidR="00BC46BB" w:rsidRPr="006A7B14">
        <w:rPr>
          <w:sz w:val="24"/>
          <w:szCs w:val="24"/>
          <w:lang w:val="de-DE"/>
        </w:rPr>
        <w:t>.</w:t>
      </w:r>
      <w:r w:rsidR="005C6B12" w:rsidRPr="006A7B14">
        <w:rPr>
          <w:sz w:val="24"/>
          <w:szCs w:val="24"/>
          <w:lang w:val="de-DE"/>
        </w:rPr>
        <w:t xml:space="preserve"> Das Webframework „Capullo“ ist in dieser Konstellation nur ein Wrapper, der oft benutzte Programmieraufgaben in der Webentwicklung vereinfacht, um so die Pro</w:t>
      </w:r>
      <w:r w:rsidR="006F6923" w:rsidRPr="006A7B14">
        <w:rPr>
          <w:sz w:val="24"/>
          <w:szCs w:val="24"/>
          <w:lang w:val="de-DE"/>
        </w:rPr>
        <w:t>duktivitä</w:t>
      </w:r>
      <w:r w:rsidR="005C6B12" w:rsidRPr="006A7B14">
        <w:rPr>
          <w:sz w:val="24"/>
          <w:szCs w:val="24"/>
          <w:lang w:val="de-DE"/>
        </w:rPr>
        <w:t>t, Fe</w:t>
      </w:r>
      <w:r w:rsidR="006F6923" w:rsidRPr="006A7B14">
        <w:rPr>
          <w:sz w:val="24"/>
          <w:szCs w:val="24"/>
          <w:lang w:val="de-DE"/>
        </w:rPr>
        <w:t>hlerrate und Motivation zu erhö</w:t>
      </w:r>
      <w:r w:rsidR="005C6B12" w:rsidRPr="006A7B14">
        <w:rPr>
          <w:sz w:val="24"/>
          <w:szCs w:val="24"/>
          <w:lang w:val="de-DE"/>
        </w:rPr>
        <w:t>hen.</w:t>
      </w:r>
      <w:r w:rsidR="002B2066" w:rsidRPr="006A7B14">
        <w:rPr>
          <w:sz w:val="24"/>
          <w:szCs w:val="24"/>
          <w:lang w:val="de-DE"/>
        </w:rPr>
        <w:t xml:space="preserve"> </w:t>
      </w:r>
      <w:r w:rsidR="005378CB" w:rsidRPr="006A7B14">
        <w:rPr>
          <w:sz w:val="24"/>
          <w:szCs w:val="24"/>
          <w:lang w:val="de-DE"/>
        </w:rPr>
        <w:t xml:space="preserve">Die Anbindung an das Postgresql Datenbankmanagementsystem wird durch das </w:t>
      </w:r>
      <w:r w:rsidR="00832CF7" w:rsidRPr="006A7B14">
        <w:rPr>
          <w:sz w:val="24"/>
          <w:szCs w:val="24"/>
          <w:lang w:val="de-DE"/>
        </w:rPr>
        <w:t>etablierte</w:t>
      </w:r>
      <w:r w:rsidR="004108AD" w:rsidRPr="006A7B14">
        <w:rPr>
          <w:sz w:val="24"/>
          <w:szCs w:val="24"/>
          <w:lang w:val="de-DE"/>
        </w:rPr>
        <w:t xml:space="preserve"> Perlmodul „DBI“ (Database Independent Interface </w:t>
      </w:r>
      <w:proofErr w:type="spellStart"/>
      <w:r w:rsidR="004108AD" w:rsidRPr="006A7B14">
        <w:rPr>
          <w:sz w:val="24"/>
          <w:szCs w:val="24"/>
          <w:lang w:val="de-DE"/>
        </w:rPr>
        <w:t>for</w:t>
      </w:r>
      <w:proofErr w:type="spellEnd"/>
      <w:r w:rsidR="004108AD" w:rsidRPr="006A7B14">
        <w:rPr>
          <w:sz w:val="24"/>
          <w:szCs w:val="24"/>
          <w:lang w:val="de-DE"/>
        </w:rPr>
        <w:t xml:space="preserve"> Perl) </w:t>
      </w:r>
      <w:r w:rsidR="00832CF7" w:rsidRPr="006A7B14">
        <w:rPr>
          <w:sz w:val="24"/>
          <w:szCs w:val="24"/>
          <w:lang w:val="de-DE"/>
        </w:rPr>
        <w:t>realisiert</w:t>
      </w:r>
      <w:r w:rsidR="004108AD" w:rsidRPr="006A7B14">
        <w:rPr>
          <w:sz w:val="24"/>
          <w:szCs w:val="24"/>
          <w:lang w:val="de-DE"/>
        </w:rPr>
        <w:t xml:space="preserve">. </w:t>
      </w:r>
      <w:r w:rsidR="006F6923" w:rsidRPr="006A7B14">
        <w:rPr>
          <w:sz w:val="24"/>
          <w:szCs w:val="24"/>
          <w:lang w:val="de-DE"/>
        </w:rPr>
        <w:t>Fü</w:t>
      </w:r>
      <w:r w:rsidR="00832CF7" w:rsidRPr="006A7B14">
        <w:rPr>
          <w:sz w:val="24"/>
          <w:szCs w:val="24"/>
          <w:lang w:val="de-DE"/>
        </w:rPr>
        <w:t>r die Postgresql spez</w:t>
      </w:r>
      <w:r w:rsidR="00AA17E6">
        <w:rPr>
          <w:sz w:val="24"/>
          <w:szCs w:val="24"/>
          <w:lang w:val="de-DE"/>
        </w:rPr>
        <w:t>ifische Kommunikation muss zusä</w:t>
      </w:r>
      <w:r w:rsidR="00832CF7" w:rsidRPr="006A7B14">
        <w:rPr>
          <w:sz w:val="24"/>
          <w:szCs w:val="24"/>
          <w:lang w:val="de-DE"/>
        </w:rPr>
        <w:t>tzlich das Perlmodul „DBD:</w:t>
      </w:r>
      <w:proofErr w:type="gramStart"/>
      <w:r w:rsidR="00832CF7" w:rsidRPr="006A7B14">
        <w:rPr>
          <w:sz w:val="24"/>
          <w:szCs w:val="24"/>
          <w:lang w:val="de-DE"/>
        </w:rPr>
        <w:t>:</w:t>
      </w:r>
      <w:proofErr w:type="spellStart"/>
      <w:r w:rsidR="00832CF7" w:rsidRPr="006A7B14">
        <w:rPr>
          <w:sz w:val="24"/>
          <w:szCs w:val="24"/>
          <w:lang w:val="de-DE"/>
        </w:rPr>
        <w:t>Pg</w:t>
      </w:r>
      <w:proofErr w:type="spellEnd"/>
      <w:proofErr w:type="gramEnd"/>
      <w:r w:rsidR="00832CF7" w:rsidRPr="006A7B14">
        <w:rPr>
          <w:sz w:val="24"/>
          <w:szCs w:val="24"/>
          <w:lang w:val="de-DE"/>
        </w:rPr>
        <w:t>“ installiert werden</w:t>
      </w:r>
      <w:r w:rsidR="006F6923" w:rsidRPr="006A7B14">
        <w:rPr>
          <w:sz w:val="24"/>
          <w:szCs w:val="24"/>
          <w:lang w:val="de-DE"/>
        </w:rPr>
        <w:t>. Die „DBD</w:t>
      </w:r>
      <w:proofErr w:type="gramStart"/>
      <w:r w:rsidR="006F6923" w:rsidRPr="006A7B14">
        <w:rPr>
          <w:sz w:val="24"/>
          <w:szCs w:val="24"/>
          <w:lang w:val="de-DE"/>
        </w:rPr>
        <w:t>::“</w:t>
      </w:r>
      <w:proofErr w:type="gramEnd"/>
      <w:r w:rsidR="006F6923" w:rsidRPr="006A7B14">
        <w:rPr>
          <w:sz w:val="24"/>
          <w:szCs w:val="24"/>
          <w:lang w:val="de-DE"/>
        </w:rPr>
        <w:t xml:space="preserve"> Module stellen fü</w:t>
      </w:r>
      <w:r w:rsidR="00832CF7" w:rsidRPr="006A7B14">
        <w:rPr>
          <w:sz w:val="24"/>
          <w:szCs w:val="24"/>
          <w:lang w:val="de-DE"/>
        </w:rPr>
        <w:t>r „DBI“ eine Art Treibe</w:t>
      </w:r>
      <w:r w:rsidR="002C2C5C" w:rsidRPr="006A7B14">
        <w:rPr>
          <w:sz w:val="24"/>
          <w:szCs w:val="24"/>
          <w:lang w:val="de-DE"/>
        </w:rPr>
        <w:t>r</w:t>
      </w:r>
      <w:r w:rsidR="00832CF7" w:rsidRPr="006A7B14">
        <w:rPr>
          <w:sz w:val="24"/>
          <w:szCs w:val="24"/>
          <w:lang w:val="de-DE"/>
        </w:rPr>
        <w:t xml:space="preserve"> dar. </w:t>
      </w:r>
      <w:r w:rsidR="0040336A" w:rsidRPr="006A7B14">
        <w:rPr>
          <w:sz w:val="24"/>
          <w:szCs w:val="24"/>
          <w:lang w:val="de-DE"/>
        </w:rPr>
        <w:t xml:space="preserve">Die globalen Konfigurationseinstellungen </w:t>
      </w:r>
      <w:r w:rsidR="006F6923" w:rsidRPr="006A7B14">
        <w:rPr>
          <w:sz w:val="24"/>
          <w:szCs w:val="24"/>
          <w:lang w:val="de-DE"/>
        </w:rPr>
        <w:t>kö</w:t>
      </w:r>
      <w:r w:rsidR="00160859" w:rsidRPr="006A7B14">
        <w:rPr>
          <w:sz w:val="24"/>
          <w:szCs w:val="24"/>
          <w:lang w:val="de-DE"/>
        </w:rPr>
        <w:t>nnen</w:t>
      </w:r>
      <w:r w:rsidR="0040336A" w:rsidRPr="006A7B14">
        <w:rPr>
          <w:sz w:val="24"/>
          <w:szCs w:val="24"/>
          <w:lang w:val="de-DE"/>
        </w:rPr>
        <w:t xml:space="preserve"> mit dem Perlmodul „JSON“ eingelesen und verarbeitet</w:t>
      </w:r>
      <w:r w:rsidR="00160859" w:rsidRPr="006A7B14">
        <w:rPr>
          <w:sz w:val="24"/>
          <w:szCs w:val="24"/>
          <w:lang w:val="de-DE"/>
        </w:rPr>
        <w:t xml:space="preserve"> werden</w:t>
      </w:r>
      <w:r w:rsidR="0040336A" w:rsidRPr="006A7B14">
        <w:rPr>
          <w:sz w:val="24"/>
          <w:szCs w:val="24"/>
          <w:lang w:val="de-DE"/>
        </w:rPr>
        <w:t>. Das „JSON“ Modul ist</w:t>
      </w:r>
      <w:r w:rsidR="00832CF7" w:rsidRPr="006A7B14">
        <w:rPr>
          <w:sz w:val="24"/>
          <w:szCs w:val="24"/>
          <w:lang w:val="de-DE"/>
        </w:rPr>
        <w:t xml:space="preserve"> wie alle anderen Module</w:t>
      </w:r>
      <w:r w:rsidR="006F6923" w:rsidRPr="006A7B14">
        <w:rPr>
          <w:sz w:val="24"/>
          <w:szCs w:val="24"/>
          <w:lang w:val="de-DE"/>
        </w:rPr>
        <w:t xml:space="preserve"> via „cpan“ verfü</w:t>
      </w:r>
      <w:r w:rsidR="0040336A" w:rsidRPr="006A7B14">
        <w:rPr>
          <w:sz w:val="24"/>
          <w:szCs w:val="24"/>
          <w:lang w:val="de-DE"/>
        </w:rPr>
        <w:t xml:space="preserve">gbar und kann daher sehr schnell global </w:t>
      </w:r>
      <w:r w:rsidR="006F6923" w:rsidRPr="006A7B14">
        <w:rPr>
          <w:sz w:val="24"/>
          <w:szCs w:val="24"/>
          <w:lang w:val="de-DE"/>
        </w:rPr>
        <w:t>fü</w:t>
      </w:r>
      <w:r w:rsidR="001C6905" w:rsidRPr="006A7B14">
        <w:rPr>
          <w:sz w:val="24"/>
          <w:szCs w:val="24"/>
          <w:lang w:val="de-DE"/>
        </w:rPr>
        <w:t>r alle Perl Anwendungen auf dem Sys</w:t>
      </w:r>
      <w:r w:rsidR="006F6923" w:rsidRPr="006A7B14">
        <w:rPr>
          <w:sz w:val="24"/>
          <w:szCs w:val="24"/>
          <w:lang w:val="de-DE"/>
        </w:rPr>
        <w:t>t</w:t>
      </w:r>
      <w:r w:rsidR="001C6905" w:rsidRPr="006A7B14">
        <w:rPr>
          <w:sz w:val="24"/>
          <w:szCs w:val="24"/>
          <w:lang w:val="de-DE"/>
        </w:rPr>
        <w:t xml:space="preserve">em </w:t>
      </w:r>
      <w:r w:rsidR="0040336A" w:rsidRPr="006A7B14">
        <w:rPr>
          <w:sz w:val="24"/>
          <w:szCs w:val="24"/>
          <w:lang w:val="de-DE"/>
        </w:rPr>
        <w:t>bereitgestellt werden.</w:t>
      </w:r>
      <w:r w:rsidR="003A0C0B" w:rsidRPr="006A7B14">
        <w:rPr>
          <w:sz w:val="24"/>
          <w:szCs w:val="24"/>
          <w:lang w:val="de-DE"/>
        </w:rPr>
        <w:t xml:space="preserve"> </w:t>
      </w:r>
      <w:r w:rsidR="006A7B14" w:rsidRPr="006A7B14">
        <w:rPr>
          <w:sz w:val="24"/>
          <w:szCs w:val="24"/>
          <w:lang w:val="de-DE"/>
        </w:rPr>
        <w:t>Angestrebt werden soll ein mö</w:t>
      </w:r>
      <w:r w:rsidR="00C54E06" w:rsidRPr="006A7B14">
        <w:rPr>
          <w:sz w:val="24"/>
          <w:szCs w:val="24"/>
          <w:lang w:val="de-DE"/>
        </w:rPr>
        <w:t>glichst modulares und einfach zu wartendes System unter Verwendung von objektorientierter Programmierung mit Hilfe von Moose, dem postmodernen Objekt System und einer strikten Trennung der „View“ und dem „Controller“.</w:t>
      </w:r>
      <w:r w:rsidR="006A7B14" w:rsidRPr="006A7B14">
        <w:rPr>
          <w:sz w:val="24"/>
          <w:szCs w:val="24"/>
          <w:lang w:val="de-DE"/>
        </w:rPr>
        <w:t xml:space="preserve"> Unterstützend wirken soll</w:t>
      </w:r>
      <w:r w:rsidR="007C0E8A" w:rsidRPr="006A7B14">
        <w:rPr>
          <w:sz w:val="24"/>
          <w:szCs w:val="24"/>
          <w:lang w:val="de-DE"/>
        </w:rPr>
        <w:t xml:space="preserve"> hier das Perlmodul „HTML:</w:t>
      </w:r>
      <w:proofErr w:type="gramStart"/>
      <w:r w:rsidR="007C0E8A" w:rsidRPr="006A7B14">
        <w:rPr>
          <w:sz w:val="24"/>
          <w:szCs w:val="24"/>
          <w:lang w:val="de-DE"/>
        </w:rPr>
        <w:t>:Template</w:t>
      </w:r>
      <w:proofErr w:type="gramEnd"/>
      <w:r w:rsidR="007C0E8A" w:rsidRPr="006A7B14">
        <w:rPr>
          <w:sz w:val="24"/>
          <w:szCs w:val="24"/>
          <w:lang w:val="de-DE"/>
        </w:rPr>
        <w:t xml:space="preserve">“, </w:t>
      </w:r>
      <w:r w:rsidR="00B60764" w:rsidRPr="006A7B14">
        <w:rPr>
          <w:sz w:val="24"/>
          <w:szCs w:val="24"/>
          <w:lang w:val="de-DE"/>
        </w:rPr>
        <w:t>mit welchem man die Logik von der eigentlichen Darstellungsform trennen kann.</w:t>
      </w:r>
      <w:r w:rsidR="007C0E8A" w:rsidRPr="006A7B14">
        <w:rPr>
          <w:sz w:val="24"/>
          <w:szCs w:val="24"/>
          <w:lang w:val="de-DE"/>
        </w:rPr>
        <w:t xml:space="preserve"> </w:t>
      </w:r>
    </w:p>
    <w:p w:rsidR="00FA0DC2" w:rsidRPr="00491FC6" w:rsidRDefault="00FA0DC2">
      <w:pPr>
        <w:rPr>
          <w:lang w:val="de-DE"/>
        </w:rPr>
      </w:pPr>
      <w:r w:rsidRPr="00491FC6">
        <w:rPr>
          <w:lang w:val="de-DE"/>
        </w:rPr>
        <w:br w:type="page"/>
      </w:r>
    </w:p>
    <w:p w:rsidR="00FA0DC2" w:rsidRPr="00491FC6" w:rsidRDefault="00FA0DC2" w:rsidP="00FA0DC2">
      <w:pPr>
        <w:pStyle w:val="berschrift2"/>
        <w:rPr>
          <w:lang w:val="de-DE"/>
        </w:rPr>
      </w:pPr>
      <w:bookmarkStart w:id="4" w:name="_Toc226136071"/>
      <w:r w:rsidRPr="00491FC6">
        <w:rPr>
          <w:lang w:val="de-DE"/>
        </w:rPr>
        <w:lastRenderedPageBreak/>
        <w:t>2.3 Darstellung des Gesamtsystems</w:t>
      </w:r>
      <w:bookmarkEnd w:id="4"/>
    </w:p>
    <w:p w:rsidR="00FA0DC2" w:rsidRPr="002D2831" w:rsidRDefault="002056AF" w:rsidP="00FA0DC2">
      <w:pPr>
        <w:rPr>
          <w:sz w:val="24"/>
          <w:szCs w:val="24"/>
          <w:lang w:val="de-DE"/>
        </w:rPr>
      </w:pPr>
      <w:r w:rsidRPr="002D2831">
        <w:rPr>
          <w:sz w:val="24"/>
          <w:szCs w:val="24"/>
          <w:lang w:val="de-DE"/>
        </w:rPr>
        <w:t xml:space="preserve">Die folgende bildliche Darstellung zeigt das System als Ganzes und die Beziehungen der </w:t>
      </w:r>
      <w:r w:rsidR="00AA17E6">
        <w:rPr>
          <w:sz w:val="24"/>
          <w:szCs w:val="24"/>
          <w:lang w:val="de-DE"/>
        </w:rPr>
        <w:t>Komponenten:</w:t>
      </w:r>
    </w:p>
    <w:p w:rsidR="009F44B0" w:rsidRPr="00491FC6" w:rsidRDefault="00C66338" w:rsidP="00182C53">
      <w:pPr>
        <w:rPr>
          <w:lang w:val="de-DE"/>
        </w:rPr>
      </w:pPr>
      <w:r>
        <w:rPr>
          <w:noProof/>
          <w:lang w:val="de-DE" w:eastAsia="de-DE" w:bidi="ar-SA"/>
        </w:rPr>
        <w:drawing>
          <wp:inline distT="0" distB="0" distL="0" distR="0">
            <wp:extent cx="6692265" cy="6921500"/>
            <wp:effectExtent l="19050" t="0" r="0" b="0"/>
            <wp:docPr id="27" name="Grafik 26" descr="systementwurf-darstellu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entwurf-darstellung2.png"/>
                    <pic:cNvPicPr/>
                  </pic:nvPicPr>
                  <pic:blipFill>
                    <a:blip r:embed="rId10"/>
                    <a:stretch>
                      <a:fillRect/>
                    </a:stretch>
                  </pic:blipFill>
                  <pic:spPr>
                    <a:xfrm>
                      <a:off x="0" y="0"/>
                      <a:ext cx="6692265" cy="6921500"/>
                    </a:xfrm>
                    <a:prstGeom prst="rect">
                      <a:avLst/>
                    </a:prstGeom>
                  </pic:spPr>
                </pic:pic>
              </a:graphicData>
            </a:graphic>
          </wp:inline>
        </w:drawing>
      </w:r>
    </w:p>
    <w:p w:rsidR="00C57570" w:rsidRPr="00CA5311" w:rsidRDefault="00347CE1" w:rsidP="00204FE9">
      <w:pPr>
        <w:rPr>
          <w:sz w:val="24"/>
          <w:szCs w:val="24"/>
          <w:lang w:val="de-DE"/>
        </w:rPr>
      </w:pPr>
      <w:r w:rsidRPr="00CA5311">
        <w:rPr>
          <w:sz w:val="24"/>
          <w:szCs w:val="24"/>
          <w:lang w:val="de-DE"/>
        </w:rPr>
        <w:t xml:space="preserve">Die Darstellung </w:t>
      </w:r>
      <w:r w:rsidR="004D0D0C">
        <w:rPr>
          <w:sz w:val="24"/>
          <w:szCs w:val="24"/>
          <w:lang w:val="de-DE"/>
        </w:rPr>
        <w:t>zeigt auf der linken Seite gebü</w:t>
      </w:r>
      <w:r w:rsidRPr="00CA5311">
        <w:rPr>
          <w:sz w:val="24"/>
          <w:szCs w:val="24"/>
          <w:lang w:val="de-DE"/>
        </w:rPr>
        <w:t>ndelt die notwe</w:t>
      </w:r>
      <w:r w:rsidR="004D0D0C">
        <w:rPr>
          <w:sz w:val="24"/>
          <w:szCs w:val="24"/>
          <w:lang w:val="de-DE"/>
        </w:rPr>
        <w:t>ndigen Serverdienste an, die fü</w:t>
      </w:r>
      <w:r w:rsidRPr="00CA5311">
        <w:rPr>
          <w:sz w:val="24"/>
          <w:szCs w:val="24"/>
          <w:lang w:val="de-DE"/>
        </w:rPr>
        <w:t>r den Betrieb dieser Webanwendung gebraucht werden. Der Apache HTTPD kommuniziert mit Mod_Perl2, was wiederum Perl benutzt, um di</w:t>
      </w:r>
      <w:r w:rsidR="004D0D0C">
        <w:rPr>
          <w:sz w:val="24"/>
          <w:szCs w:val="24"/>
          <w:lang w:val="de-DE"/>
        </w:rPr>
        <w:t xml:space="preserve">e Scripts im „web </w:t>
      </w:r>
      <w:proofErr w:type="spellStart"/>
      <w:r w:rsidR="004D0D0C">
        <w:rPr>
          <w:sz w:val="24"/>
          <w:szCs w:val="24"/>
          <w:lang w:val="de-DE"/>
        </w:rPr>
        <w:t>root</w:t>
      </w:r>
      <w:proofErr w:type="spellEnd"/>
      <w:r w:rsidR="004D0D0C">
        <w:rPr>
          <w:sz w:val="24"/>
          <w:szCs w:val="24"/>
          <w:lang w:val="de-DE"/>
        </w:rPr>
        <w:t>“ auszufü</w:t>
      </w:r>
      <w:r w:rsidRPr="00CA5311">
        <w:rPr>
          <w:sz w:val="24"/>
          <w:szCs w:val="24"/>
          <w:lang w:val="de-DE"/>
        </w:rPr>
        <w:t xml:space="preserve">hren. </w:t>
      </w:r>
      <w:r w:rsidR="00F32BC2" w:rsidRPr="00CA5311">
        <w:rPr>
          <w:sz w:val="24"/>
          <w:szCs w:val="24"/>
          <w:lang w:val="de-DE"/>
        </w:rPr>
        <w:t>Wird</w:t>
      </w:r>
      <w:r w:rsidRPr="00CA5311">
        <w:rPr>
          <w:sz w:val="24"/>
          <w:szCs w:val="24"/>
          <w:lang w:val="de-DE"/>
        </w:rPr>
        <w:t xml:space="preserve"> das Scri</w:t>
      </w:r>
      <w:r w:rsidR="004D0D0C">
        <w:rPr>
          <w:sz w:val="24"/>
          <w:szCs w:val="24"/>
          <w:lang w:val="de-DE"/>
        </w:rPr>
        <w:t>pt erfolgreich von Perl ausgefü</w:t>
      </w:r>
      <w:r w:rsidRPr="00CA5311">
        <w:rPr>
          <w:sz w:val="24"/>
          <w:szCs w:val="24"/>
          <w:lang w:val="de-DE"/>
        </w:rPr>
        <w:t xml:space="preserve">hrt, </w:t>
      </w:r>
      <w:r w:rsidRPr="00CA5311">
        <w:rPr>
          <w:sz w:val="24"/>
          <w:szCs w:val="24"/>
          <w:lang w:val="de-DE"/>
        </w:rPr>
        <w:lastRenderedPageBreak/>
        <w:t>wird d</w:t>
      </w:r>
      <w:r w:rsidR="004D0D0C">
        <w:rPr>
          <w:sz w:val="24"/>
          <w:szCs w:val="24"/>
          <w:lang w:val="de-DE"/>
        </w:rPr>
        <w:t xml:space="preserve">ie Ausgabe des </w:t>
      </w:r>
      <w:proofErr w:type="spellStart"/>
      <w:r w:rsidR="004D0D0C">
        <w:rPr>
          <w:sz w:val="24"/>
          <w:szCs w:val="24"/>
          <w:lang w:val="de-DE"/>
        </w:rPr>
        <w:t>Perlscripts</w:t>
      </w:r>
      <w:proofErr w:type="spellEnd"/>
      <w:r w:rsidR="004D0D0C">
        <w:rPr>
          <w:sz w:val="24"/>
          <w:szCs w:val="24"/>
          <w:lang w:val="de-DE"/>
        </w:rPr>
        <w:t xml:space="preserve"> zurü</w:t>
      </w:r>
      <w:r w:rsidRPr="00CA5311">
        <w:rPr>
          <w:sz w:val="24"/>
          <w:szCs w:val="24"/>
          <w:lang w:val="de-DE"/>
        </w:rPr>
        <w:t>ck an Mod_Perl2 gesendet und von dort direkt wieder an den Apache HTTPD, der dann den HTTP Client</w:t>
      </w:r>
      <w:r w:rsidR="00204FE9" w:rsidRPr="00CA5311">
        <w:rPr>
          <w:sz w:val="24"/>
          <w:szCs w:val="24"/>
          <w:lang w:val="de-DE"/>
        </w:rPr>
        <w:t xml:space="preserve"> (Administrator oder Kunde)</w:t>
      </w:r>
      <w:r w:rsidR="004D0D0C">
        <w:rPr>
          <w:sz w:val="24"/>
          <w:szCs w:val="24"/>
          <w:lang w:val="de-DE"/>
        </w:rPr>
        <w:t xml:space="preserve"> mit einer gü</w:t>
      </w:r>
      <w:r w:rsidRPr="00CA5311">
        <w:rPr>
          <w:sz w:val="24"/>
          <w:szCs w:val="24"/>
          <w:lang w:val="de-DE"/>
        </w:rPr>
        <w:t xml:space="preserve">ltigen HTTP Response </w:t>
      </w:r>
      <w:r w:rsidR="00FF4D8A" w:rsidRPr="00CA5311">
        <w:rPr>
          <w:sz w:val="24"/>
          <w:szCs w:val="24"/>
          <w:lang w:val="de-DE"/>
        </w:rPr>
        <w:t>bedienen kann.</w:t>
      </w:r>
      <w:r w:rsidR="003F0D12" w:rsidRPr="00CA5311">
        <w:rPr>
          <w:sz w:val="24"/>
          <w:szCs w:val="24"/>
          <w:lang w:val="de-DE"/>
        </w:rPr>
        <w:t xml:space="preserve"> Die Scripts i</w:t>
      </w:r>
      <w:r w:rsidR="004D0D0C">
        <w:rPr>
          <w:sz w:val="24"/>
          <w:szCs w:val="24"/>
          <w:lang w:val="de-DE"/>
        </w:rPr>
        <w:t xml:space="preserve">m „web </w:t>
      </w:r>
      <w:proofErr w:type="spellStart"/>
      <w:r w:rsidR="004D0D0C">
        <w:rPr>
          <w:sz w:val="24"/>
          <w:szCs w:val="24"/>
          <w:lang w:val="de-DE"/>
        </w:rPr>
        <w:t>root</w:t>
      </w:r>
      <w:proofErr w:type="spellEnd"/>
      <w:r w:rsidR="004D0D0C">
        <w:rPr>
          <w:sz w:val="24"/>
          <w:szCs w:val="24"/>
          <w:lang w:val="de-DE"/>
        </w:rPr>
        <w:t>“ kommunizieren zusä</w:t>
      </w:r>
      <w:r w:rsidR="003F0D12" w:rsidRPr="00CA5311">
        <w:rPr>
          <w:sz w:val="24"/>
          <w:szCs w:val="24"/>
          <w:lang w:val="de-DE"/>
        </w:rPr>
        <w:t>tzlich mit dem Web Framework „Capullo“, welches wiederum eine Schnittstelle zu Postgresql bietet.</w:t>
      </w:r>
      <w:r w:rsidR="004D0D0C">
        <w:rPr>
          <w:sz w:val="24"/>
          <w:szCs w:val="24"/>
          <w:lang w:val="de-DE"/>
        </w:rPr>
        <w:t xml:space="preserve"> Dieses Web Framework stellt fü</w:t>
      </w:r>
      <w:r w:rsidR="003F0D12" w:rsidRPr="00CA5311">
        <w:rPr>
          <w:sz w:val="24"/>
          <w:szCs w:val="24"/>
          <w:lang w:val="de-DE"/>
        </w:rPr>
        <w:t xml:space="preserve">r diese Webanwendung das Bindeglied zwischen Mod_Perl2 und Postgresql dar. </w:t>
      </w:r>
      <w:r w:rsidR="00204FE9" w:rsidRPr="00CA5311">
        <w:rPr>
          <w:sz w:val="24"/>
          <w:szCs w:val="24"/>
          <w:lang w:val="de-DE"/>
        </w:rPr>
        <w:t>Die Funktion des Parsen von Templatedateien wird durch Capullo</w:t>
      </w:r>
      <w:r w:rsidR="00CE4E15">
        <w:rPr>
          <w:sz w:val="24"/>
          <w:szCs w:val="24"/>
          <w:lang w:val="de-DE"/>
        </w:rPr>
        <w:t xml:space="preserve"> zusätzlich</w:t>
      </w:r>
      <w:r w:rsidR="00204FE9" w:rsidRPr="00CA5311">
        <w:rPr>
          <w:sz w:val="24"/>
          <w:szCs w:val="24"/>
          <w:lang w:val="de-DE"/>
        </w:rPr>
        <w:t xml:space="preserve"> bereitgestellt. </w:t>
      </w:r>
    </w:p>
    <w:p w:rsidR="009F44B0" w:rsidRPr="00CA5311" w:rsidRDefault="00675769" w:rsidP="00F32BC2">
      <w:pPr>
        <w:rPr>
          <w:rFonts w:eastAsiaTheme="majorEastAsia" w:cstheme="majorBidi"/>
          <w:b/>
          <w:bCs/>
          <w:sz w:val="24"/>
          <w:szCs w:val="24"/>
          <w:lang w:val="de-DE"/>
        </w:rPr>
      </w:pPr>
      <w:r w:rsidRPr="00CA5311">
        <w:rPr>
          <w:sz w:val="24"/>
          <w:szCs w:val="24"/>
          <w:lang w:val="de-DE"/>
        </w:rPr>
        <w:t>Der</w:t>
      </w:r>
      <w:r w:rsidR="004D0D0C">
        <w:rPr>
          <w:sz w:val="24"/>
          <w:szCs w:val="24"/>
          <w:lang w:val="de-DE"/>
        </w:rPr>
        <w:t xml:space="preserve"> Crond Service wird hier nur fü</w:t>
      </w:r>
      <w:r w:rsidRPr="00CA5311">
        <w:rPr>
          <w:sz w:val="24"/>
          <w:szCs w:val="24"/>
          <w:lang w:val="de-DE"/>
        </w:rPr>
        <w:t>r die „Benachricht</w:t>
      </w:r>
      <w:r w:rsidR="004D0D0C">
        <w:rPr>
          <w:sz w:val="24"/>
          <w:szCs w:val="24"/>
          <w:lang w:val="de-DE"/>
        </w:rPr>
        <w:t>ig</w:t>
      </w:r>
      <w:r w:rsidRPr="00CA5311">
        <w:rPr>
          <w:sz w:val="24"/>
          <w:szCs w:val="24"/>
          <w:lang w:val="de-DE"/>
        </w:rPr>
        <w:t>ung bei</w:t>
      </w:r>
      <w:r w:rsidR="00326A04">
        <w:rPr>
          <w:sz w:val="24"/>
          <w:szCs w:val="24"/>
          <w:lang w:val="de-DE"/>
        </w:rPr>
        <w:t xml:space="preserve"> Auslaufen oder Verlängerung von Domainnamen benö</w:t>
      </w:r>
      <w:r w:rsidRPr="00CA5311">
        <w:rPr>
          <w:sz w:val="24"/>
          <w:szCs w:val="24"/>
          <w:lang w:val="de-DE"/>
        </w:rPr>
        <w:t xml:space="preserve">tigt“. </w:t>
      </w:r>
      <w:r w:rsidR="00326A04">
        <w:rPr>
          <w:sz w:val="24"/>
          <w:szCs w:val="24"/>
          <w:lang w:val="de-DE"/>
        </w:rPr>
        <w:t xml:space="preserve">Diese Funktion erfordert ein </w:t>
      </w:r>
      <w:r w:rsidR="0091203C" w:rsidRPr="00CA5311">
        <w:rPr>
          <w:sz w:val="24"/>
          <w:szCs w:val="24"/>
          <w:lang w:val="de-DE"/>
        </w:rPr>
        <w:t xml:space="preserve">Script, welches von Crond einmal </w:t>
      </w:r>
      <w:r w:rsidR="00326A04">
        <w:rPr>
          <w:sz w:val="24"/>
          <w:szCs w:val="24"/>
          <w:lang w:val="de-DE"/>
        </w:rPr>
        <w:t>im</w:t>
      </w:r>
      <w:r w:rsidR="0091203C" w:rsidRPr="00CA5311">
        <w:rPr>
          <w:sz w:val="24"/>
          <w:szCs w:val="24"/>
          <w:lang w:val="de-DE"/>
        </w:rPr>
        <w:t xml:space="preserve"> </w:t>
      </w:r>
      <w:r w:rsidR="00326A04">
        <w:rPr>
          <w:sz w:val="24"/>
          <w:szCs w:val="24"/>
          <w:lang w:val="de-DE"/>
        </w:rPr>
        <w:t>Monat</w:t>
      </w:r>
      <w:r w:rsidR="0091203C" w:rsidRPr="00CA5311">
        <w:rPr>
          <w:sz w:val="24"/>
          <w:szCs w:val="24"/>
          <w:lang w:val="de-DE"/>
        </w:rPr>
        <w:t xml:space="preserve"> gestartet werden soll. Das Script soll dann mit den Daten in der Postgresql</w:t>
      </w:r>
      <w:r w:rsidR="00B76DB8" w:rsidRPr="00CA5311">
        <w:rPr>
          <w:sz w:val="24"/>
          <w:szCs w:val="24"/>
          <w:lang w:val="de-DE"/>
        </w:rPr>
        <w:t xml:space="preserve"> Datenbank</w:t>
      </w:r>
      <w:r w:rsidR="00D43189">
        <w:rPr>
          <w:sz w:val="24"/>
          <w:szCs w:val="24"/>
          <w:lang w:val="de-DE"/>
        </w:rPr>
        <w:t xml:space="preserve"> prüfen, welche Domainnamen demnächst „auslaufen“ oder „verlä</w:t>
      </w:r>
      <w:r w:rsidR="0091203C" w:rsidRPr="00CA5311">
        <w:rPr>
          <w:sz w:val="24"/>
          <w:szCs w:val="24"/>
          <w:lang w:val="de-DE"/>
        </w:rPr>
        <w:t>ngert“</w:t>
      </w:r>
      <w:r w:rsidR="00F32BC2" w:rsidRPr="00CA5311">
        <w:rPr>
          <w:sz w:val="24"/>
          <w:szCs w:val="24"/>
          <w:lang w:val="de-DE"/>
        </w:rPr>
        <w:t xml:space="preserve"> werden, um</w:t>
      </w:r>
      <w:r w:rsidR="00D43189">
        <w:rPr>
          <w:sz w:val="24"/>
          <w:szCs w:val="24"/>
          <w:lang w:val="de-DE"/>
        </w:rPr>
        <w:t xml:space="preserve"> diese Info</w:t>
      </w:r>
      <w:r w:rsidR="00F32BC2" w:rsidRPr="00CA5311">
        <w:rPr>
          <w:sz w:val="24"/>
          <w:szCs w:val="24"/>
          <w:lang w:val="de-DE"/>
        </w:rPr>
        <w:t xml:space="preserve"> dann</w:t>
      </w:r>
      <w:r w:rsidR="00D43189">
        <w:rPr>
          <w:sz w:val="24"/>
          <w:szCs w:val="24"/>
          <w:lang w:val="de-DE"/>
        </w:rPr>
        <w:t xml:space="preserve"> via Email</w:t>
      </w:r>
      <w:r w:rsidR="00F32BC2" w:rsidRPr="00CA5311">
        <w:rPr>
          <w:sz w:val="24"/>
          <w:szCs w:val="24"/>
          <w:lang w:val="de-DE"/>
        </w:rPr>
        <w:t xml:space="preserve"> zu verschicken.</w:t>
      </w:r>
    </w:p>
    <w:p w:rsidR="00347CE1" w:rsidRPr="00491FC6" w:rsidRDefault="00FA31C8" w:rsidP="003A634C">
      <w:pPr>
        <w:rPr>
          <w:rFonts w:eastAsiaTheme="majorEastAsia" w:cstheme="majorBidi"/>
          <w:b/>
          <w:bCs/>
          <w:sz w:val="40"/>
          <w:szCs w:val="28"/>
          <w:lang w:val="de-DE"/>
        </w:rPr>
      </w:pPr>
      <w:r w:rsidRPr="00CA5311">
        <w:rPr>
          <w:sz w:val="24"/>
          <w:szCs w:val="24"/>
          <w:lang w:val="de-DE"/>
        </w:rPr>
        <w:t>Die globale Konfigurationsdatei „config.js</w:t>
      </w:r>
      <w:r w:rsidR="007B0D31">
        <w:rPr>
          <w:sz w:val="24"/>
          <w:szCs w:val="24"/>
          <w:lang w:val="de-DE"/>
        </w:rPr>
        <w:t>on“ wird in der Darstellung auß</w:t>
      </w:r>
      <w:r w:rsidRPr="00CA5311">
        <w:rPr>
          <w:sz w:val="24"/>
          <w:szCs w:val="24"/>
          <w:lang w:val="de-DE"/>
        </w:rPr>
        <w:t xml:space="preserve">erhalb des „web </w:t>
      </w:r>
      <w:proofErr w:type="spellStart"/>
      <w:r w:rsidRPr="00CA5311">
        <w:rPr>
          <w:sz w:val="24"/>
          <w:szCs w:val="24"/>
          <w:lang w:val="de-DE"/>
        </w:rPr>
        <w:t>roots</w:t>
      </w:r>
      <w:proofErr w:type="spellEnd"/>
      <w:r w:rsidRPr="00CA5311">
        <w:rPr>
          <w:sz w:val="24"/>
          <w:szCs w:val="24"/>
          <w:lang w:val="de-DE"/>
        </w:rPr>
        <w:t xml:space="preserve">“ </w:t>
      </w:r>
      <w:r w:rsidR="003A634C" w:rsidRPr="00CA5311">
        <w:rPr>
          <w:sz w:val="24"/>
          <w:szCs w:val="24"/>
          <w:lang w:val="de-DE"/>
        </w:rPr>
        <w:t>visualisiert</w:t>
      </w:r>
      <w:r w:rsidRPr="00CA5311">
        <w:rPr>
          <w:sz w:val="24"/>
          <w:szCs w:val="24"/>
          <w:lang w:val="de-DE"/>
        </w:rPr>
        <w:t>. Diese Datei wird Informationen wie Datenbank Zugangsdaten enthalten. Diese Daten sind sensibel und deswegen muss sichergest</w:t>
      </w:r>
      <w:r w:rsidR="007B0D31">
        <w:rPr>
          <w:sz w:val="24"/>
          <w:szCs w:val="24"/>
          <w:lang w:val="de-DE"/>
        </w:rPr>
        <w:t>ellt werden, dass diese Datei ü</w:t>
      </w:r>
      <w:r w:rsidRPr="00CA5311">
        <w:rPr>
          <w:sz w:val="24"/>
          <w:szCs w:val="24"/>
          <w:lang w:val="de-DE"/>
        </w:rPr>
        <w:t xml:space="preserve">ber den Apache HTTPD nicht gelesen werden kann. Man kann diese Datei auch direkt im „web </w:t>
      </w:r>
      <w:proofErr w:type="spellStart"/>
      <w:r w:rsidRPr="00CA5311">
        <w:rPr>
          <w:sz w:val="24"/>
          <w:szCs w:val="24"/>
          <w:lang w:val="de-DE"/>
        </w:rPr>
        <w:t>root</w:t>
      </w:r>
      <w:proofErr w:type="spellEnd"/>
      <w:r w:rsidRPr="00CA5311">
        <w:rPr>
          <w:sz w:val="24"/>
          <w:szCs w:val="24"/>
          <w:lang w:val="de-DE"/>
        </w:rPr>
        <w:t xml:space="preserve">“ ablegen und sie mit </w:t>
      </w:r>
      <w:r w:rsidR="007B0D31">
        <w:rPr>
          <w:sz w:val="24"/>
          <w:szCs w:val="24"/>
          <w:lang w:val="de-DE"/>
        </w:rPr>
        <w:t>entsprechenden Rechten und zusätzlicher Einschränkung ü</w:t>
      </w:r>
      <w:r w:rsidRPr="00CA5311">
        <w:rPr>
          <w:sz w:val="24"/>
          <w:szCs w:val="24"/>
          <w:lang w:val="de-DE"/>
        </w:rPr>
        <w:t>ber die „.</w:t>
      </w:r>
      <w:proofErr w:type="spellStart"/>
      <w:r w:rsidRPr="00CA5311">
        <w:rPr>
          <w:sz w:val="24"/>
          <w:szCs w:val="24"/>
          <w:lang w:val="de-DE"/>
        </w:rPr>
        <w:t>htac</w:t>
      </w:r>
      <w:r w:rsidR="007B0D31">
        <w:rPr>
          <w:sz w:val="24"/>
          <w:szCs w:val="24"/>
          <w:lang w:val="de-DE"/>
        </w:rPr>
        <w:t>cess</w:t>
      </w:r>
      <w:proofErr w:type="spellEnd"/>
      <w:r w:rsidR="007B0D31">
        <w:rPr>
          <w:sz w:val="24"/>
          <w:szCs w:val="24"/>
          <w:lang w:val="de-DE"/>
        </w:rPr>
        <w:t>“ schützen, aber die Mö</w:t>
      </w:r>
      <w:r w:rsidRPr="00CA5311">
        <w:rPr>
          <w:sz w:val="24"/>
          <w:szCs w:val="24"/>
          <w:lang w:val="de-DE"/>
        </w:rPr>
        <w:t>glichkeit eines fehlerhaften Deployment kann hier zu e</w:t>
      </w:r>
      <w:r w:rsidR="007B0D31">
        <w:rPr>
          <w:sz w:val="24"/>
          <w:szCs w:val="24"/>
          <w:lang w:val="de-DE"/>
        </w:rPr>
        <w:t>inem hohen Sicherheitsrisiko fü</w:t>
      </w:r>
      <w:r w:rsidRPr="00CA5311">
        <w:rPr>
          <w:sz w:val="24"/>
          <w:szCs w:val="24"/>
          <w:lang w:val="de-DE"/>
        </w:rPr>
        <w:t>hren.</w:t>
      </w:r>
      <w:r w:rsidR="00347CE1" w:rsidRPr="00491FC6">
        <w:rPr>
          <w:lang w:val="de-DE"/>
        </w:rPr>
        <w:br w:type="page"/>
      </w:r>
    </w:p>
    <w:p w:rsidR="001A7EB5" w:rsidRPr="00491FC6" w:rsidRDefault="00752EB3" w:rsidP="001A7EB5">
      <w:pPr>
        <w:pStyle w:val="berschrift1"/>
        <w:rPr>
          <w:rFonts w:asciiTheme="minorHAnsi" w:hAnsiTheme="minorHAnsi"/>
          <w:lang w:val="de-DE"/>
        </w:rPr>
      </w:pPr>
      <w:bookmarkStart w:id="5" w:name="_Toc226136072"/>
      <w:r w:rsidRPr="00491FC6">
        <w:rPr>
          <w:rFonts w:asciiTheme="minorHAnsi" w:hAnsiTheme="minorHAnsi"/>
          <w:lang w:val="de-DE"/>
        </w:rPr>
        <w:lastRenderedPageBreak/>
        <w:t>3. Entwurf der Systemkomponenten</w:t>
      </w:r>
      <w:bookmarkEnd w:id="5"/>
    </w:p>
    <w:p w:rsidR="00752EB3" w:rsidRPr="00491FC6" w:rsidRDefault="00D1451E" w:rsidP="001A7EB5">
      <w:pPr>
        <w:pStyle w:val="berschrift2"/>
        <w:rPr>
          <w:lang w:val="de-DE"/>
        </w:rPr>
      </w:pPr>
      <w:bookmarkStart w:id="6" w:name="_Toc226136073"/>
      <w:r w:rsidRPr="00491FC6">
        <w:rPr>
          <w:lang w:val="de-DE"/>
        </w:rPr>
        <w:t>3.1</w:t>
      </w:r>
      <w:r w:rsidR="009F44B0" w:rsidRPr="00491FC6">
        <w:rPr>
          <w:lang w:val="de-DE"/>
        </w:rPr>
        <w:t xml:space="preserve"> Datenbankentwurf</w:t>
      </w:r>
      <w:bookmarkEnd w:id="6"/>
    </w:p>
    <w:p w:rsidR="009165FD" w:rsidRPr="00E416B6" w:rsidRDefault="007D68AB" w:rsidP="009165FD">
      <w:pPr>
        <w:rPr>
          <w:sz w:val="24"/>
          <w:szCs w:val="24"/>
          <w:lang w:val="de-DE"/>
        </w:rPr>
      </w:pPr>
      <w:r w:rsidRPr="00E416B6">
        <w:rPr>
          <w:sz w:val="24"/>
          <w:szCs w:val="24"/>
          <w:lang w:val="de-DE"/>
        </w:rPr>
        <w:t>Das folgende ER-Modell</w:t>
      </w:r>
      <w:r w:rsidR="003D35D9" w:rsidRPr="00E416B6">
        <w:rPr>
          <w:sz w:val="24"/>
          <w:szCs w:val="24"/>
          <w:lang w:val="de-DE"/>
        </w:rPr>
        <w:t xml:space="preserve"> soll</w:t>
      </w:r>
      <w:r w:rsidRPr="00E416B6">
        <w:rPr>
          <w:sz w:val="24"/>
          <w:szCs w:val="24"/>
          <w:lang w:val="de-DE"/>
        </w:rPr>
        <w:t xml:space="preserve"> die Relationen zwischen den e</w:t>
      </w:r>
      <w:r w:rsidR="003D35D9" w:rsidRPr="00E416B6">
        <w:rPr>
          <w:sz w:val="24"/>
          <w:szCs w:val="24"/>
          <w:lang w:val="de-DE"/>
        </w:rPr>
        <w:t>inzelnen Tabel</w:t>
      </w:r>
      <w:r w:rsidR="009165FD" w:rsidRPr="00E416B6">
        <w:rPr>
          <w:sz w:val="24"/>
          <w:szCs w:val="24"/>
          <w:lang w:val="de-DE"/>
        </w:rPr>
        <w:t>len der Datenbank verdeutlichen.</w:t>
      </w:r>
    </w:p>
    <w:p w:rsidR="009165FD" w:rsidRPr="00491FC6" w:rsidRDefault="009C3ABE" w:rsidP="009165FD">
      <w:pPr>
        <w:rPr>
          <w:lang w:val="de-DE"/>
        </w:rPr>
      </w:pPr>
      <w:r w:rsidRPr="00491FC6">
        <w:rPr>
          <w:noProof/>
          <w:lang w:val="de-DE" w:eastAsia="de-DE" w:bidi="ar-SA"/>
        </w:rPr>
        <w:drawing>
          <wp:inline distT="0" distB="0" distL="0" distR="0">
            <wp:extent cx="6692265" cy="7055485"/>
            <wp:effectExtent l="19050" t="0" r="0" b="0"/>
            <wp:docPr id="32" name="Picture 31" descr="er-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odell.png"/>
                    <pic:cNvPicPr/>
                  </pic:nvPicPr>
                  <pic:blipFill>
                    <a:blip r:embed="rId11"/>
                    <a:stretch>
                      <a:fillRect/>
                    </a:stretch>
                  </pic:blipFill>
                  <pic:spPr>
                    <a:xfrm>
                      <a:off x="0" y="0"/>
                      <a:ext cx="6692265" cy="7055485"/>
                    </a:xfrm>
                    <a:prstGeom prst="rect">
                      <a:avLst/>
                    </a:prstGeom>
                  </pic:spPr>
                </pic:pic>
              </a:graphicData>
            </a:graphic>
          </wp:inline>
        </w:drawing>
      </w:r>
      <w:r w:rsidR="009165FD" w:rsidRPr="00491FC6">
        <w:rPr>
          <w:lang w:val="de-DE"/>
        </w:rPr>
        <w:br w:type="page"/>
      </w:r>
    </w:p>
    <w:p w:rsidR="00397DCC" w:rsidRPr="00491FC6" w:rsidRDefault="00E9027B" w:rsidP="00AC6E87">
      <w:pPr>
        <w:pStyle w:val="berschrift3"/>
        <w:rPr>
          <w:lang w:val="de-DE"/>
        </w:rPr>
      </w:pPr>
      <w:bookmarkStart w:id="7" w:name="_Toc226136074"/>
      <w:r w:rsidRPr="00491FC6">
        <w:rPr>
          <w:lang w:val="de-DE"/>
        </w:rPr>
        <w:lastRenderedPageBreak/>
        <w:t>Attribute und Datentypen</w:t>
      </w:r>
      <w:bookmarkEnd w:id="7"/>
    </w:p>
    <w:p w:rsidR="00397DCC" w:rsidRPr="00491FC6" w:rsidRDefault="00397DCC" w:rsidP="00397DCC">
      <w:pPr>
        <w:rPr>
          <w:lang w:val="de-DE"/>
        </w:rPr>
      </w:pPr>
      <w:r w:rsidRPr="00491FC6">
        <w:rPr>
          <w:lang w:val="de-DE"/>
        </w:rPr>
        <w:t>Im folgenden Abschnitt werden die einzelnen Tab</w:t>
      </w:r>
      <w:r w:rsidR="00E416B6">
        <w:rPr>
          <w:lang w:val="de-DE"/>
        </w:rPr>
        <w:t>ellen und dessen Attribute erlä</w:t>
      </w:r>
      <w:r w:rsidRPr="00491FC6">
        <w:rPr>
          <w:lang w:val="de-DE"/>
        </w:rPr>
        <w:t>utert. Die Datentypen der einze</w:t>
      </w:r>
      <w:r w:rsidR="009E19B2" w:rsidRPr="00491FC6">
        <w:rPr>
          <w:lang w:val="de-DE"/>
        </w:rPr>
        <w:t>lnen Attribute werden definiert und benannt.</w:t>
      </w:r>
    </w:p>
    <w:p w:rsidR="009F2E36" w:rsidRPr="00491FC6" w:rsidRDefault="00A02EB6" w:rsidP="00A02EB6">
      <w:pPr>
        <w:pStyle w:val="berschrift3"/>
        <w:rPr>
          <w:lang w:val="de-DE"/>
        </w:rPr>
      </w:pPr>
      <w:bookmarkStart w:id="8" w:name="_Toc226136075"/>
      <w:r w:rsidRPr="00491FC6">
        <w:rPr>
          <w:lang w:val="de-DE"/>
        </w:rPr>
        <w:t>Beschreibung zu „status“</w:t>
      </w:r>
      <w:bookmarkEnd w:id="8"/>
    </w:p>
    <w:p w:rsidR="00A02EB6" w:rsidRPr="00491FC6" w:rsidRDefault="00A02EB6" w:rsidP="00E64FF8">
      <w:pPr>
        <w:rPr>
          <w:lang w:val="de-DE"/>
        </w:rPr>
      </w:pPr>
      <w:r w:rsidRPr="00491FC6">
        <w:rPr>
          <w:lang w:val="de-DE"/>
        </w:rPr>
        <w:t>Die „status“ Tabelle wird genutzt, um sogenannte St</w:t>
      </w:r>
      <w:r w:rsidR="00E416B6">
        <w:rPr>
          <w:lang w:val="de-DE"/>
        </w:rPr>
        <w:t>atuscodes zu speichern, die später verwendet werden können, um Zustä</w:t>
      </w:r>
      <w:r w:rsidRPr="00491FC6">
        <w:rPr>
          <w:lang w:val="de-DE"/>
        </w:rPr>
        <w:t>nde eines Domainnamens zu markieren. Ein sogenannter Zustand kann zum Beispielder C</w:t>
      </w:r>
      <w:r w:rsidR="00E416B6">
        <w:rPr>
          <w:lang w:val="de-DE"/>
        </w:rPr>
        <w:t xml:space="preserve">ode „200“ mit der Beschreibung </w:t>
      </w:r>
      <w:r w:rsidRPr="00491FC6">
        <w:rPr>
          <w:lang w:val="de-DE"/>
        </w:rPr>
        <w:t>„</w:t>
      </w:r>
      <w:proofErr w:type="spellStart"/>
      <w:r w:rsidRPr="00491FC6">
        <w:rPr>
          <w:lang w:val="de-DE"/>
        </w:rPr>
        <w:t>connect</w:t>
      </w:r>
      <w:proofErr w:type="spellEnd"/>
      <w:r w:rsidRPr="00491FC6">
        <w:rPr>
          <w:lang w:val="de-DE"/>
        </w:rPr>
        <w:t xml:space="preserve">“ sein, was besagt, dass ein Domainname erfolgreich registriert ist. </w:t>
      </w:r>
    </w:p>
    <w:p w:rsidR="00E623D6" w:rsidRPr="00491FC6" w:rsidRDefault="00E623D6" w:rsidP="00E64FF8">
      <w:pPr>
        <w:rPr>
          <w:u w:val="single"/>
          <w:lang w:val="de-DE"/>
        </w:rPr>
      </w:pPr>
      <w:r w:rsidRPr="00491FC6">
        <w:rPr>
          <w:u w:val="single"/>
          <w:lang w:val="de-DE"/>
        </w:rPr>
        <w:t>Datentypen zu „status“</w:t>
      </w:r>
    </w:p>
    <w:p w:rsidR="00E623D6" w:rsidRPr="00491FC6" w:rsidRDefault="00E623D6" w:rsidP="00E623D6">
      <w:pPr>
        <w:pStyle w:val="Listenabsatz"/>
        <w:numPr>
          <w:ilvl w:val="0"/>
          <w:numId w:val="13"/>
        </w:numPr>
        <w:rPr>
          <w:lang w:val="de-DE"/>
        </w:rPr>
      </w:pPr>
      <w:proofErr w:type="spellStart"/>
      <w:r w:rsidRPr="00491FC6">
        <w:rPr>
          <w:b/>
          <w:bCs/>
          <w:lang w:val="de-DE"/>
        </w:rPr>
        <w:t>id</w:t>
      </w:r>
      <w:proofErr w:type="spellEnd"/>
      <w:r w:rsidRPr="00491FC6">
        <w:rPr>
          <w:lang w:val="de-DE"/>
        </w:rPr>
        <w:t xml:space="preserve"> : </w:t>
      </w:r>
      <w:r w:rsidR="00927FBD">
        <w:rPr>
          <w:lang w:val="de-DE"/>
        </w:rPr>
        <w:t>integer</w:t>
      </w:r>
      <w:r w:rsidRPr="00491FC6">
        <w:rPr>
          <w:lang w:val="de-DE"/>
        </w:rPr>
        <w:t xml:space="preserve"> (primary </w:t>
      </w:r>
      <w:proofErr w:type="spellStart"/>
      <w:r w:rsidRPr="00491FC6">
        <w:rPr>
          <w:lang w:val="de-DE"/>
        </w:rPr>
        <w:t>key</w:t>
      </w:r>
      <w:proofErr w:type="spellEnd"/>
      <w:r w:rsidRPr="00491FC6">
        <w:rPr>
          <w:lang w:val="de-DE"/>
        </w:rPr>
        <w:t>)</w:t>
      </w:r>
    </w:p>
    <w:p w:rsidR="00E623D6" w:rsidRPr="00491FC6" w:rsidRDefault="00E623D6" w:rsidP="00E623D6">
      <w:pPr>
        <w:pStyle w:val="Listenabsatz"/>
        <w:numPr>
          <w:ilvl w:val="0"/>
          <w:numId w:val="13"/>
        </w:numPr>
        <w:rPr>
          <w:lang w:val="de-DE"/>
        </w:rPr>
      </w:pPr>
      <w:proofErr w:type="spellStart"/>
      <w:r w:rsidRPr="00491FC6">
        <w:rPr>
          <w:b/>
          <w:bCs/>
          <w:lang w:val="de-DE"/>
        </w:rPr>
        <w:t>code</w:t>
      </w:r>
      <w:proofErr w:type="spellEnd"/>
      <w:r w:rsidRPr="00491FC6">
        <w:rPr>
          <w:lang w:val="de-DE"/>
        </w:rPr>
        <w:t xml:space="preserve"> : int</w:t>
      </w:r>
      <w:r w:rsidR="00927FBD">
        <w:rPr>
          <w:lang w:val="de-DE"/>
        </w:rPr>
        <w:t>eger</w:t>
      </w:r>
    </w:p>
    <w:p w:rsidR="00E623D6" w:rsidRPr="00491FC6" w:rsidRDefault="00E623D6" w:rsidP="00E623D6">
      <w:pPr>
        <w:pStyle w:val="Listenabsatz"/>
        <w:numPr>
          <w:ilvl w:val="0"/>
          <w:numId w:val="13"/>
        </w:numPr>
      </w:pPr>
      <w:r w:rsidRPr="00491FC6">
        <w:rPr>
          <w:b/>
          <w:bCs/>
        </w:rPr>
        <w:t>description</w:t>
      </w:r>
      <w:r w:rsidRPr="00491FC6">
        <w:t xml:space="preserve"> : </w:t>
      </w:r>
      <w:proofErr w:type="spellStart"/>
      <w:r w:rsidRPr="00491FC6">
        <w:t>varchar</w:t>
      </w:r>
      <w:proofErr w:type="spellEnd"/>
      <w:r w:rsidRPr="00491FC6">
        <w:t xml:space="preserve"> (</w:t>
      </w:r>
      <w:proofErr w:type="spellStart"/>
      <w:r w:rsidR="00E416B6">
        <w:t>Lä</w:t>
      </w:r>
      <w:r w:rsidRPr="00491FC6">
        <w:t>nge</w:t>
      </w:r>
      <w:proofErr w:type="spellEnd"/>
      <w:r w:rsidRPr="00491FC6">
        <w:t xml:space="preserve"> 100)</w:t>
      </w:r>
    </w:p>
    <w:p w:rsidR="00E623D6" w:rsidRPr="00491FC6" w:rsidRDefault="00E623D6" w:rsidP="00E623D6">
      <w:r w:rsidRPr="00491FC6">
        <w:t xml:space="preserve"> </w:t>
      </w:r>
    </w:p>
    <w:p w:rsidR="00E25975" w:rsidRPr="00491FC6" w:rsidRDefault="00E25975" w:rsidP="00E25975">
      <w:pPr>
        <w:pStyle w:val="berschrift3"/>
        <w:rPr>
          <w:lang w:val="de-DE"/>
        </w:rPr>
      </w:pPr>
      <w:bookmarkStart w:id="9" w:name="_Toc226136076"/>
      <w:r w:rsidRPr="00491FC6">
        <w:rPr>
          <w:lang w:val="de-DE"/>
        </w:rPr>
        <w:t>Beschreibung zu “</w:t>
      </w:r>
      <w:proofErr w:type="spellStart"/>
      <w:r w:rsidRPr="00491FC6">
        <w:rPr>
          <w:lang w:val="de-DE"/>
        </w:rPr>
        <w:t>topleveldomains</w:t>
      </w:r>
      <w:proofErr w:type="spellEnd"/>
      <w:r w:rsidRPr="00491FC6">
        <w:rPr>
          <w:lang w:val="de-DE"/>
        </w:rPr>
        <w:t>”</w:t>
      </w:r>
      <w:bookmarkEnd w:id="9"/>
    </w:p>
    <w:p w:rsidR="00651186" w:rsidRPr="00491FC6" w:rsidRDefault="00E25975" w:rsidP="003A1F0C">
      <w:pPr>
        <w:rPr>
          <w:lang w:val="de-DE"/>
        </w:rPr>
      </w:pPr>
      <w:r w:rsidRPr="00491FC6">
        <w:rPr>
          <w:lang w:val="de-DE"/>
        </w:rPr>
        <w:t>Die “</w:t>
      </w:r>
      <w:proofErr w:type="spellStart"/>
      <w:r w:rsidRPr="00491FC6">
        <w:rPr>
          <w:lang w:val="de-DE"/>
        </w:rPr>
        <w:t>topleveldomains</w:t>
      </w:r>
      <w:proofErr w:type="spellEnd"/>
      <w:r w:rsidRPr="00491FC6">
        <w:rPr>
          <w:lang w:val="de-DE"/>
        </w:rPr>
        <w:t>” Tabelle speichert sogenannte Top-Level-Domainnamen wie zum Beispiel „</w:t>
      </w:r>
      <w:proofErr w:type="spellStart"/>
      <w:r w:rsidRPr="00491FC6">
        <w:rPr>
          <w:lang w:val="de-DE"/>
        </w:rPr>
        <w:t>com</w:t>
      </w:r>
      <w:proofErr w:type="spellEnd"/>
      <w:r w:rsidRPr="00491FC6">
        <w:rPr>
          <w:lang w:val="de-DE"/>
        </w:rPr>
        <w:t>“, „</w:t>
      </w:r>
      <w:proofErr w:type="spellStart"/>
      <w:r w:rsidRPr="00491FC6">
        <w:rPr>
          <w:lang w:val="de-DE"/>
        </w:rPr>
        <w:t>net</w:t>
      </w:r>
      <w:proofErr w:type="spellEnd"/>
      <w:r w:rsidRPr="00491FC6">
        <w:rPr>
          <w:lang w:val="de-DE"/>
        </w:rPr>
        <w:t>“, „</w:t>
      </w:r>
      <w:proofErr w:type="spellStart"/>
      <w:r w:rsidRPr="00491FC6">
        <w:rPr>
          <w:lang w:val="de-DE"/>
        </w:rPr>
        <w:t>org</w:t>
      </w:r>
      <w:proofErr w:type="spellEnd"/>
      <w:r w:rsidRPr="00491FC6">
        <w:rPr>
          <w:lang w:val="de-DE"/>
        </w:rPr>
        <w:t>“, „</w:t>
      </w:r>
      <w:proofErr w:type="spellStart"/>
      <w:r w:rsidRPr="00491FC6">
        <w:rPr>
          <w:lang w:val="de-DE"/>
        </w:rPr>
        <w:t>info</w:t>
      </w:r>
      <w:proofErr w:type="spellEnd"/>
      <w:r w:rsidRPr="00491FC6">
        <w:rPr>
          <w:lang w:val="de-DE"/>
        </w:rPr>
        <w:t>“, „com.ar“,</w:t>
      </w:r>
      <w:r w:rsidR="00E416B6">
        <w:rPr>
          <w:lang w:val="de-DE"/>
        </w:rPr>
        <w:t xml:space="preserve"> „com.mx“, „com.uy“, „de“ usw. D</w:t>
      </w:r>
      <w:r w:rsidR="001D1667" w:rsidRPr="00491FC6">
        <w:rPr>
          <w:lang w:val="de-DE"/>
        </w:rPr>
        <w:t>ie Werte in dieser Tabelle werden manuell im Voraus eingegeben, da sic</w:t>
      </w:r>
      <w:r w:rsidR="00D16B1F">
        <w:rPr>
          <w:lang w:val="de-DE"/>
        </w:rPr>
        <w:t>h diese Werte nur ganz selten ä</w:t>
      </w:r>
      <w:r w:rsidR="001D1667" w:rsidRPr="00491FC6">
        <w:rPr>
          <w:lang w:val="de-DE"/>
        </w:rPr>
        <w:t>ndern.</w:t>
      </w:r>
    </w:p>
    <w:p w:rsidR="00651186" w:rsidRPr="00491FC6" w:rsidRDefault="00651186" w:rsidP="00E623D6">
      <w:pPr>
        <w:rPr>
          <w:u w:val="single"/>
          <w:lang w:val="de-DE"/>
        </w:rPr>
      </w:pPr>
      <w:r w:rsidRPr="00491FC6">
        <w:rPr>
          <w:u w:val="single"/>
          <w:lang w:val="de-DE"/>
        </w:rPr>
        <w:t>Datentypen zu „</w:t>
      </w:r>
      <w:proofErr w:type="spellStart"/>
      <w:r w:rsidRPr="00491FC6">
        <w:rPr>
          <w:u w:val="single"/>
          <w:lang w:val="de-DE"/>
        </w:rPr>
        <w:t>topleveldomains</w:t>
      </w:r>
      <w:proofErr w:type="spellEnd"/>
      <w:r w:rsidRPr="00491FC6">
        <w:rPr>
          <w:u w:val="single"/>
          <w:lang w:val="de-DE"/>
        </w:rPr>
        <w:t>“</w:t>
      </w:r>
    </w:p>
    <w:p w:rsidR="00651186" w:rsidRPr="00491FC6" w:rsidRDefault="00651186" w:rsidP="00651186">
      <w:pPr>
        <w:pStyle w:val="Listenabsatz"/>
        <w:numPr>
          <w:ilvl w:val="0"/>
          <w:numId w:val="14"/>
        </w:numPr>
        <w:rPr>
          <w:lang w:val="de-DE"/>
        </w:rPr>
      </w:pPr>
      <w:proofErr w:type="spellStart"/>
      <w:r w:rsidRPr="00491FC6">
        <w:rPr>
          <w:b/>
          <w:bCs/>
          <w:lang w:val="de-DE"/>
        </w:rPr>
        <w:t>id</w:t>
      </w:r>
      <w:proofErr w:type="spellEnd"/>
      <w:r w:rsidRPr="00491FC6">
        <w:rPr>
          <w:lang w:val="de-DE"/>
        </w:rPr>
        <w:t xml:space="preserve"> : </w:t>
      </w:r>
      <w:r w:rsidR="00927FBD">
        <w:rPr>
          <w:lang w:val="de-DE"/>
        </w:rPr>
        <w:t>integer</w:t>
      </w:r>
      <w:r w:rsidRPr="00491FC6">
        <w:rPr>
          <w:lang w:val="de-DE"/>
        </w:rPr>
        <w:t xml:space="preserve"> (primary </w:t>
      </w:r>
      <w:proofErr w:type="spellStart"/>
      <w:r w:rsidRPr="00491FC6">
        <w:rPr>
          <w:lang w:val="de-DE"/>
        </w:rPr>
        <w:t>key</w:t>
      </w:r>
      <w:proofErr w:type="spellEnd"/>
      <w:r w:rsidRPr="00491FC6">
        <w:rPr>
          <w:lang w:val="de-DE"/>
        </w:rPr>
        <w:t>)</w:t>
      </w:r>
    </w:p>
    <w:p w:rsidR="000170FA" w:rsidRPr="00491FC6" w:rsidRDefault="00651186" w:rsidP="000170FA">
      <w:pPr>
        <w:pStyle w:val="Listenabsatz"/>
        <w:numPr>
          <w:ilvl w:val="0"/>
          <w:numId w:val="14"/>
        </w:numPr>
        <w:rPr>
          <w:lang w:val="de-DE"/>
        </w:rPr>
      </w:pPr>
      <w:proofErr w:type="spellStart"/>
      <w:r w:rsidRPr="00491FC6">
        <w:rPr>
          <w:b/>
          <w:bCs/>
          <w:lang w:val="de-DE"/>
        </w:rPr>
        <w:t>domain</w:t>
      </w:r>
      <w:proofErr w:type="spellEnd"/>
      <w:r w:rsidR="00D16B1F">
        <w:rPr>
          <w:lang w:val="de-DE"/>
        </w:rPr>
        <w:t xml:space="preserve"> : </w:t>
      </w:r>
      <w:proofErr w:type="spellStart"/>
      <w:r w:rsidR="00D16B1F">
        <w:rPr>
          <w:lang w:val="de-DE"/>
        </w:rPr>
        <w:t>varchar</w:t>
      </w:r>
      <w:proofErr w:type="spellEnd"/>
      <w:r w:rsidR="00D16B1F">
        <w:rPr>
          <w:lang w:val="de-DE"/>
        </w:rPr>
        <w:t xml:space="preserve"> (Lä</w:t>
      </w:r>
      <w:r w:rsidRPr="00491FC6">
        <w:rPr>
          <w:lang w:val="de-DE"/>
        </w:rPr>
        <w:t>nge 10)</w:t>
      </w:r>
    </w:p>
    <w:p w:rsidR="000170FA" w:rsidRPr="00491FC6" w:rsidRDefault="000170FA" w:rsidP="000170FA">
      <w:pPr>
        <w:rPr>
          <w:lang w:val="de-DE"/>
        </w:rPr>
      </w:pPr>
    </w:p>
    <w:p w:rsidR="000170FA" w:rsidRPr="00491FC6" w:rsidRDefault="000170FA" w:rsidP="000170FA">
      <w:pPr>
        <w:pStyle w:val="berschrift3"/>
        <w:rPr>
          <w:lang w:val="de-DE"/>
        </w:rPr>
      </w:pPr>
      <w:bookmarkStart w:id="10" w:name="_Toc226136077"/>
      <w:r w:rsidRPr="00491FC6">
        <w:rPr>
          <w:lang w:val="de-DE"/>
        </w:rPr>
        <w:t>Beschreibung zu „</w:t>
      </w:r>
      <w:proofErr w:type="spellStart"/>
      <w:r w:rsidRPr="00491FC6">
        <w:rPr>
          <w:lang w:val="de-DE"/>
        </w:rPr>
        <w:t>pricegroups</w:t>
      </w:r>
      <w:proofErr w:type="spellEnd"/>
      <w:r w:rsidRPr="00491FC6">
        <w:rPr>
          <w:lang w:val="de-DE"/>
        </w:rPr>
        <w:t>“</w:t>
      </w:r>
      <w:bookmarkEnd w:id="10"/>
    </w:p>
    <w:p w:rsidR="000170FA" w:rsidRPr="00491FC6" w:rsidRDefault="000170FA" w:rsidP="000170FA">
      <w:pPr>
        <w:rPr>
          <w:lang w:val="de-DE"/>
        </w:rPr>
      </w:pPr>
      <w:r w:rsidRPr="00491FC6">
        <w:rPr>
          <w:lang w:val="de-DE"/>
        </w:rPr>
        <w:t>Die „</w:t>
      </w:r>
      <w:proofErr w:type="spellStart"/>
      <w:r w:rsidRPr="00491FC6">
        <w:rPr>
          <w:lang w:val="de-DE"/>
        </w:rPr>
        <w:t>pricegroups</w:t>
      </w:r>
      <w:proofErr w:type="spellEnd"/>
      <w:r w:rsidRPr="00491FC6">
        <w:rPr>
          <w:lang w:val="de-DE"/>
        </w:rPr>
        <w:t>“ Tabelle dient der Gruppierung von Pr</w:t>
      </w:r>
      <w:r w:rsidR="00D16B1F">
        <w:rPr>
          <w:lang w:val="de-DE"/>
        </w:rPr>
        <w:t>eisen. Diese Tabelle soll es möglich machen fü</w:t>
      </w:r>
      <w:r w:rsidRPr="00491FC6">
        <w:rPr>
          <w:lang w:val="de-DE"/>
        </w:rPr>
        <w:t>r einzelne Benutzer bzw. Kunden eine Preisgruppe zu defini</w:t>
      </w:r>
      <w:r w:rsidR="00D16B1F">
        <w:rPr>
          <w:lang w:val="de-DE"/>
        </w:rPr>
        <w:t>eren, so dass man die Preise fü</w:t>
      </w:r>
      <w:r w:rsidRPr="00491FC6">
        <w:rPr>
          <w:lang w:val="de-DE"/>
        </w:rPr>
        <w:t>r jeden Benutzer bzw. Kunden individuell berechnen und auch anzeigen kann.</w:t>
      </w:r>
    </w:p>
    <w:p w:rsidR="000170FA" w:rsidRPr="00491FC6" w:rsidRDefault="000170FA" w:rsidP="000170FA">
      <w:pPr>
        <w:rPr>
          <w:u w:val="single"/>
          <w:lang w:val="de-DE"/>
        </w:rPr>
      </w:pPr>
      <w:r w:rsidRPr="00491FC6">
        <w:rPr>
          <w:u w:val="single"/>
          <w:lang w:val="de-DE"/>
        </w:rPr>
        <w:t>Datentypen zu „</w:t>
      </w:r>
      <w:proofErr w:type="spellStart"/>
      <w:r w:rsidRPr="00491FC6">
        <w:rPr>
          <w:u w:val="single"/>
          <w:lang w:val="de-DE"/>
        </w:rPr>
        <w:t>pricegroups</w:t>
      </w:r>
      <w:proofErr w:type="spellEnd"/>
      <w:r w:rsidRPr="00491FC6">
        <w:rPr>
          <w:u w:val="single"/>
          <w:lang w:val="de-DE"/>
        </w:rPr>
        <w:t>“</w:t>
      </w:r>
    </w:p>
    <w:p w:rsidR="000170FA" w:rsidRPr="00491FC6" w:rsidRDefault="000170FA" w:rsidP="000170FA">
      <w:pPr>
        <w:pStyle w:val="Listenabsatz"/>
        <w:numPr>
          <w:ilvl w:val="0"/>
          <w:numId w:val="15"/>
        </w:numPr>
        <w:rPr>
          <w:lang w:val="de-DE"/>
        </w:rPr>
      </w:pPr>
      <w:proofErr w:type="spellStart"/>
      <w:r w:rsidRPr="00491FC6">
        <w:rPr>
          <w:b/>
          <w:bCs/>
          <w:lang w:val="de-DE"/>
        </w:rPr>
        <w:t>id</w:t>
      </w:r>
      <w:proofErr w:type="spellEnd"/>
      <w:r w:rsidRPr="00491FC6">
        <w:rPr>
          <w:lang w:val="de-DE"/>
        </w:rPr>
        <w:t xml:space="preserve"> : </w:t>
      </w:r>
      <w:r w:rsidR="00927FBD">
        <w:rPr>
          <w:lang w:val="de-DE"/>
        </w:rPr>
        <w:t>integer</w:t>
      </w:r>
      <w:r w:rsidR="00927FBD" w:rsidRPr="00491FC6">
        <w:rPr>
          <w:lang w:val="de-DE"/>
        </w:rPr>
        <w:t xml:space="preserve"> </w:t>
      </w:r>
      <w:r w:rsidRPr="00491FC6">
        <w:rPr>
          <w:lang w:val="de-DE"/>
        </w:rPr>
        <w:t xml:space="preserve">(primary </w:t>
      </w:r>
      <w:proofErr w:type="spellStart"/>
      <w:r w:rsidRPr="00491FC6">
        <w:rPr>
          <w:lang w:val="de-DE"/>
        </w:rPr>
        <w:t>key</w:t>
      </w:r>
      <w:proofErr w:type="spellEnd"/>
      <w:r w:rsidRPr="00491FC6">
        <w:rPr>
          <w:lang w:val="de-DE"/>
        </w:rPr>
        <w:t>)</w:t>
      </w:r>
    </w:p>
    <w:p w:rsidR="000170FA" w:rsidRPr="00491FC6" w:rsidRDefault="000170FA" w:rsidP="000170FA">
      <w:pPr>
        <w:pStyle w:val="Listenabsatz"/>
        <w:numPr>
          <w:ilvl w:val="0"/>
          <w:numId w:val="15"/>
        </w:numPr>
        <w:rPr>
          <w:lang w:val="de-DE"/>
        </w:rPr>
      </w:pPr>
      <w:proofErr w:type="spellStart"/>
      <w:r w:rsidRPr="00491FC6">
        <w:rPr>
          <w:b/>
          <w:bCs/>
          <w:lang w:val="de-DE"/>
        </w:rPr>
        <w:t>name</w:t>
      </w:r>
      <w:proofErr w:type="spellEnd"/>
      <w:r w:rsidR="00D16B1F">
        <w:rPr>
          <w:lang w:val="de-DE"/>
        </w:rPr>
        <w:t xml:space="preserve"> : </w:t>
      </w:r>
      <w:proofErr w:type="spellStart"/>
      <w:r w:rsidR="00D16B1F">
        <w:rPr>
          <w:lang w:val="de-DE"/>
        </w:rPr>
        <w:t>varchar</w:t>
      </w:r>
      <w:proofErr w:type="spellEnd"/>
      <w:r w:rsidR="00D16B1F">
        <w:rPr>
          <w:lang w:val="de-DE"/>
        </w:rPr>
        <w:t xml:space="preserve"> (Lä</w:t>
      </w:r>
      <w:r w:rsidRPr="00491FC6">
        <w:rPr>
          <w:lang w:val="de-DE"/>
        </w:rPr>
        <w:t>nge 100)</w:t>
      </w:r>
    </w:p>
    <w:p w:rsidR="000170FA" w:rsidRPr="00491FC6" w:rsidRDefault="000170FA" w:rsidP="000170FA">
      <w:pPr>
        <w:pStyle w:val="Listenabsatz"/>
        <w:numPr>
          <w:ilvl w:val="0"/>
          <w:numId w:val="15"/>
        </w:numPr>
        <w:rPr>
          <w:lang w:val="de-DE"/>
        </w:rPr>
      </w:pPr>
      <w:proofErr w:type="spellStart"/>
      <w:r w:rsidRPr="00491FC6">
        <w:rPr>
          <w:b/>
          <w:bCs/>
          <w:lang w:val="de-DE"/>
        </w:rPr>
        <w:t>description</w:t>
      </w:r>
      <w:proofErr w:type="spellEnd"/>
      <w:r w:rsidR="00D16B1F">
        <w:rPr>
          <w:lang w:val="de-DE"/>
        </w:rPr>
        <w:t xml:space="preserve"> : </w:t>
      </w:r>
      <w:proofErr w:type="spellStart"/>
      <w:r w:rsidR="00D16B1F">
        <w:rPr>
          <w:lang w:val="de-DE"/>
        </w:rPr>
        <w:t>varchar</w:t>
      </w:r>
      <w:proofErr w:type="spellEnd"/>
      <w:r w:rsidR="00D16B1F">
        <w:rPr>
          <w:lang w:val="de-DE"/>
        </w:rPr>
        <w:t xml:space="preserve"> (Lä</w:t>
      </w:r>
      <w:r w:rsidRPr="00491FC6">
        <w:rPr>
          <w:lang w:val="de-DE"/>
        </w:rPr>
        <w:t>nge 255)</w:t>
      </w:r>
    </w:p>
    <w:p w:rsidR="00791D71" w:rsidRPr="00491FC6" w:rsidRDefault="00791D71" w:rsidP="00791D71">
      <w:pPr>
        <w:rPr>
          <w:lang w:val="de-DE"/>
        </w:rPr>
      </w:pPr>
    </w:p>
    <w:p w:rsidR="004E05EF" w:rsidRDefault="004E05EF" w:rsidP="00791D71">
      <w:pPr>
        <w:pStyle w:val="berschrift3"/>
        <w:rPr>
          <w:lang w:val="de-DE"/>
        </w:rPr>
      </w:pPr>
    </w:p>
    <w:p w:rsidR="004E05EF" w:rsidRDefault="004E05EF" w:rsidP="00791D71">
      <w:pPr>
        <w:pStyle w:val="berschrift3"/>
        <w:rPr>
          <w:lang w:val="de-DE"/>
        </w:rPr>
      </w:pPr>
    </w:p>
    <w:p w:rsidR="004E05EF" w:rsidRDefault="004E05EF" w:rsidP="00791D71">
      <w:pPr>
        <w:pStyle w:val="berschrift3"/>
        <w:rPr>
          <w:lang w:val="de-DE"/>
        </w:rPr>
      </w:pPr>
    </w:p>
    <w:p w:rsidR="004E05EF" w:rsidRDefault="004E05EF" w:rsidP="00791D71">
      <w:pPr>
        <w:pStyle w:val="berschrift3"/>
        <w:rPr>
          <w:lang w:val="de-DE"/>
        </w:rPr>
      </w:pPr>
    </w:p>
    <w:p w:rsidR="00791D71" w:rsidRPr="00491FC6" w:rsidRDefault="00791D71" w:rsidP="00791D71">
      <w:pPr>
        <w:pStyle w:val="berschrift3"/>
        <w:rPr>
          <w:lang w:val="de-DE"/>
        </w:rPr>
      </w:pPr>
      <w:bookmarkStart w:id="11" w:name="_Toc226136078"/>
      <w:r w:rsidRPr="00491FC6">
        <w:rPr>
          <w:lang w:val="de-DE"/>
        </w:rPr>
        <w:t>Beschreibung zu „</w:t>
      </w:r>
      <w:proofErr w:type="spellStart"/>
      <w:r w:rsidRPr="00491FC6">
        <w:rPr>
          <w:lang w:val="de-DE"/>
        </w:rPr>
        <w:t>prices</w:t>
      </w:r>
      <w:proofErr w:type="spellEnd"/>
      <w:r w:rsidRPr="00491FC6">
        <w:rPr>
          <w:lang w:val="de-DE"/>
        </w:rPr>
        <w:t>“</w:t>
      </w:r>
      <w:bookmarkEnd w:id="11"/>
    </w:p>
    <w:p w:rsidR="00791D71" w:rsidRPr="00491FC6" w:rsidRDefault="00791D71" w:rsidP="00791D71">
      <w:pPr>
        <w:rPr>
          <w:lang w:val="de-DE"/>
        </w:rPr>
      </w:pPr>
      <w:r w:rsidRPr="00491FC6">
        <w:rPr>
          <w:lang w:val="de-DE"/>
        </w:rPr>
        <w:t>Die „</w:t>
      </w:r>
      <w:proofErr w:type="spellStart"/>
      <w:r w:rsidRPr="00491FC6">
        <w:rPr>
          <w:lang w:val="de-DE"/>
        </w:rPr>
        <w:t>prices</w:t>
      </w:r>
      <w:proofErr w:type="spellEnd"/>
      <w:r w:rsidRPr="00491FC6">
        <w:rPr>
          <w:lang w:val="de-DE"/>
        </w:rPr>
        <w:t xml:space="preserve">“ </w:t>
      </w:r>
      <w:r w:rsidR="004E05EF">
        <w:rPr>
          <w:lang w:val="de-DE"/>
        </w:rPr>
        <w:t>Tabelle speichert die Preise fü</w:t>
      </w:r>
      <w:r w:rsidRPr="00491FC6">
        <w:rPr>
          <w:lang w:val="de-DE"/>
        </w:rPr>
        <w:t>r die „</w:t>
      </w:r>
      <w:proofErr w:type="spellStart"/>
      <w:r w:rsidRPr="00491FC6">
        <w:rPr>
          <w:lang w:val="de-DE"/>
        </w:rPr>
        <w:t>topleveldomains</w:t>
      </w:r>
      <w:proofErr w:type="spellEnd"/>
      <w:r w:rsidRPr="00491FC6">
        <w:rPr>
          <w:lang w:val="de-DE"/>
        </w:rPr>
        <w:t>“, da jede To</w:t>
      </w:r>
      <w:r w:rsidR="0020221B" w:rsidRPr="00491FC6">
        <w:rPr>
          <w:lang w:val="de-DE"/>
        </w:rPr>
        <w:t>p-Level-Domain andere Kosten haben kann</w:t>
      </w:r>
      <w:r w:rsidRPr="00491FC6">
        <w:rPr>
          <w:lang w:val="de-DE"/>
        </w:rPr>
        <w:t>. Jeder gespeicherte Preis wird einer Preisgruppe</w:t>
      </w:r>
      <w:r w:rsidR="0020221B" w:rsidRPr="00491FC6">
        <w:rPr>
          <w:lang w:val="de-DE"/>
        </w:rPr>
        <w:t xml:space="preserve"> und einer Top-Level-Domain</w:t>
      </w:r>
      <w:r w:rsidRPr="00491FC6">
        <w:rPr>
          <w:lang w:val="de-DE"/>
        </w:rPr>
        <w:t xml:space="preserve"> zugeordnet. </w:t>
      </w:r>
    </w:p>
    <w:p w:rsidR="002076F3" w:rsidRPr="00491FC6" w:rsidRDefault="002076F3" w:rsidP="00791D71">
      <w:pPr>
        <w:rPr>
          <w:u w:val="single"/>
          <w:lang w:val="de-DE"/>
        </w:rPr>
      </w:pPr>
      <w:r w:rsidRPr="00491FC6">
        <w:rPr>
          <w:u w:val="single"/>
          <w:lang w:val="de-DE"/>
        </w:rPr>
        <w:t>Datentypen zu „</w:t>
      </w:r>
      <w:proofErr w:type="spellStart"/>
      <w:r w:rsidRPr="00491FC6">
        <w:rPr>
          <w:u w:val="single"/>
          <w:lang w:val="de-DE"/>
        </w:rPr>
        <w:t>prices</w:t>
      </w:r>
      <w:proofErr w:type="spellEnd"/>
      <w:r w:rsidRPr="00491FC6">
        <w:rPr>
          <w:u w:val="single"/>
          <w:lang w:val="de-DE"/>
        </w:rPr>
        <w:t>“</w:t>
      </w:r>
    </w:p>
    <w:p w:rsidR="002076F3" w:rsidRPr="00491FC6" w:rsidRDefault="002076F3" w:rsidP="002076F3">
      <w:pPr>
        <w:pStyle w:val="Listenabsatz"/>
        <w:numPr>
          <w:ilvl w:val="0"/>
          <w:numId w:val="16"/>
        </w:numPr>
        <w:rPr>
          <w:lang w:val="de-DE"/>
        </w:rPr>
      </w:pPr>
      <w:proofErr w:type="spellStart"/>
      <w:r w:rsidRPr="00491FC6">
        <w:rPr>
          <w:b/>
          <w:bCs/>
          <w:lang w:val="de-DE"/>
        </w:rPr>
        <w:t>id</w:t>
      </w:r>
      <w:proofErr w:type="spellEnd"/>
      <w:r w:rsidRPr="00491FC6">
        <w:rPr>
          <w:lang w:val="de-DE"/>
        </w:rPr>
        <w:t xml:space="preserve"> : </w:t>
      </w:r>
      <w:r w:rsidR="00927FBD">
        <w:rPr>
          <w:lang w:val="de-DE"/>
        </w:rPr>
        <w:t>integer</w:t>
      </w:r>
      <w:r w:rsidR="00927FBD" w:rsidRPr="00491FC6">
        <w:rPr>
          <w:lang w:val="de-DE"/>
        </w:rPr>
        <w:t xml:space="preserve"> </w:t>
      </w:r>
      <w:r w:rsidRPr="00491FC6">
        <w:rPr>
          <w:lang w:val="de-DE"/>
        </w:rPr>
        <w:t xml:space="preserve">(primary </w:t>
      </w:r>
      <w:proofErr w:type="spellStart"/>
      <w:r w:rsidRPr="00491FC6">
        <w:rPr>
          <w:lang w:val="de-DE"/>
        </w:rPr>
        <w:t>key</w:t>
      </w:r>
      <w:proofErr w:type="spellEnd"/>
      <w:r w:rsidRPr="00491FC6">
        <w:rPr>
          <w:lang w:val="de-DE"/>
        </w:rPr>
        <w:t>)</w:t>
      </w:r>
    </w:p>
    <w:p w:rsidR="002076F3" w:rsidRPr="00491FC6" w:rsidRDefault="002076F3" w:rsidP="002076F3">
      <w:pPr>
        <w:pStyle w:val="Listenabsatz"/>
        <w:numPr>
          <w:ilvl w:val="0"/>
          <w:numId w:val="16"/>
        </w:numPr>
      </w:pPr>
      <w:proofErr w:type="spellStart"/>
      <w:r w:rsidRPr="00491FC6">
        <w:rPr>
          <w:b/>
          <w:bCs/>
        </w:rPr>
        <w:t>topleveldomain</w:t>
      </w:r>
      <w:r w:rsidR="004E05EF">
        <w:rPr>
          <w:b/>
          <w:bCs/>
        </w:rPr>
        <w:t>_id</w:t>
      </w:r>
      <w:proofErr w:type="spellEnd"/>
      <w:r w:rsidRPr="00491FC6">
        <w:t xml:space="preserve"> : </w:t>
      </w:r>
      <w:r w:rsidR="00927FBD" w:rsidRPr="00927FBD">
        <w:t xml:space="preserve">integer </w:t>
      </w:r>
      <w:r w:rsidRPr="00491FC6">
        <w:t>(foreign key auf „id“ von „</w:t>
      </w:r>
      <w:proofErr w:type="spellStart"/>
      <w:r w:rsidRPr="00491FC6">
        <w:t>topleveldomains</w:t>
      </w:r>
      <w:proofErr w:type="spellEnd"/>
      <w:r w:rsidRPr="00491FC6">
        <w:t>“)</w:t>
      </w:r>
    </w:p>
    <w:p w:rsidR="002076F3" w:rsidRPr="00491FC6" w:rsidRDefault="002076F3" w:rsidP="002076F3">
      <w:pPr>
        <w:pStyle w:val="Listenabsatz"/>
        <w:numPr>
          <w:ilvl w:val="0"/>
          <w:numId w:val="16"/>
        </w:numPr>
      </w:pPr>
      <w:proofErr w:type="spellStart"/>
      <w:r w:rsidRPr="00491FC6">
        <w:rPr>
          <w:b/>
          <w:bCs/>
        </w:rPr>
        <w:t>pricegroup</w:t>
      </w:r>
      <w:r w:rsidR="004E05EF">
        <w:rPr>
          <w:b/>
          <w:bCs/>
        </w:rPr>
        <w:t>_id</w:t>
      </w:r>
      <w:proofErr w:type="spellEnd"/>
      <w:r w:rsidRPr="00491FC6">
        <w:t xml:space="preserve"> : </w:t>
      </w:r>
      <w:r w:rsidR="00927FBD" w:rsidRPr="00927FBD">
        <w:t xml:space="preserve">integer </w:t>
      </w:r>
      <w:r w:rsidRPr="00491FC6">
        <w:t>(foreign key auf “id” von “</w:t>
      </w:r>
      <w:proofErr w:type="spellStart"/>
      <w:r w:rsidRPr="00491FC6">
        <w:t>pricegroups</w:t>
      </w:r>
      <w:proofErr w:type="spellEnd"/>
      <w:r w:rsidRPr="00491FC6">
        <w:t>”)</w:t>
      </w:r>
    </w:p>
    <w:p w:rsidR="002076F3" w:rsidRPr="00491FC6" w:rsidRDefault="002076F3" w:rsidP="002076F3">
      <w:pPr>
        <w:pStyle w:val="Listenabsatz"/>
        <w:numPr>
          <w:ilvl w:val="0"/>
          <w:numId w:val="16"/>
        </w:numPr>
      </w:pPr>
      <w:proofErr w:type="spellStart"/>
      <w:r w:rsidRPr="00491FC6">
        <w:rPr>
          <w:b/>
          <w:bCs/>
        </w:rPr>
        <w:t>baseprice</w:t>
      </w:r>
      <w:proofErr w:type="spellEnd"/>
      <w:r w:rsidRPr="00491FC6">
        <w:t xml:space="preserve"> : float</w:t>
      </w:r>
    </w:p>
    <w:p w:rsidR="002076F3" w:rsidRPr="00491FC6" w:rsidRDefault="002076F3" w:rsidP="002076F3">
      <w:pPr>
        <w:pStyle w:val="Listenabsatz"/>
        <w:numPr>
          <w:ilvl w:val="0"/>
          <w:numId w:val="16"/>
        </w:numPr>
      </w:pPr>
      <w:proofErr w:type="spellStart"/>
      <w:r w:rsidRPr="00491FC6">
        <w:rPr>
          <w:b/>
          <w:bCs/>
        </w:rPr>
        <w:t>salesprice</w:t>
      </w:r>
      <w:proofErr w:type="spellEnd"/>
      <w:r w:rsidRPr="00491FC6">
        <w:t xml:space="preserve"> : float</w:t>
      </w:r>
    </w:p>
    <w:p w:rsidR="003626AF" w:rsidRPr="00491FC6" w:rsidRDefault="003626AF" w:rsidP="003626AF">
      <w:pPr>
        <w:pStyle w:val="berschrift3"/>
        <w:rPr>
          <w:lang w:val="de-DE"/>
        </w:rPr>
      </w:pPr>
      <w:bookmarkStart w:id="12" w:name="_Toc226136079"/>
      <w:r w:rsidRPr="00491FC6">
        <w:rPr>
          <w:lang w:val="de-DE"/>
        </w:rPr>
        <w:t>Beschreibung zu “</w:t>
      </w:r>
      <w:proofErr w:type="spellStart"/>
      <w:r w:rsidRPr="00491FC6">
        <w:rPr>
          <w:lang w:val="de-DE"/>
        </w:rPr>
        <w:t>users</w:t>
      </w:r>
      <w:proofErr w:type="spellEnd"/>
      <w:r w:rsidRPr="00491FC6">
        <w:rPr>
          <w:lang w:val="de-DE"/>
        </w:rPr>
        <w:t>”</w:t>
      </w:r>
      <w:bookmarkEnd w:id="12"/>
    </w:p>
    <w:p w:rsidR="003626AF" w:rsidRPr="00491FC6" w:rsidRDefault="003626AF" w:rsidP="003626AF">
      <w:pPr>
        <w:rPr>
          <w:lang w:val="de-DE"/>
        </w:rPr>
      </w:pPr>
      <w:r w:rsidRPr="00491FC6">
        <w:rPr>
          <w:lang w:val="de-DE"/>
        </w:rPr>
        <w:t>Die “</w:t>
      </w:r>
      <w:proofErr w:type="spellStart"/>
      <w:r w:rsidRPr="00491FC6">
        <w:rPr>
          <w:lang w:val="de-DE"/>
        </w:rPr>
        <w:t>users</w:t>
      </w:r>
      <w:proofErr w:type="spellEnd"/>
      <w:r w:rsidRPr="00491FC6">
        <w:rPr>
          <w:lang w:val="de-DE"/>
        </w:rPr>
        <w:t>” Tabelle speichert lediglich alle Benutzer bzw. Kunden relevanten Daten wie Benutzername, Passwort, Vorname, Nachname, Email usw...Jeder Benutzer wird einer Preisgruppe zugeordnet, wonach dann die Kosten berechnet und / oder angezeigt werden. In der „</w:t>
      </w:r>
      <w:proofErr w:type="spellStart"/>
      <w:r w:rsidRPr="00491FC6">
        <w:rPr>
          <w:lang w:val="de-DE"/>
        </w:rPr>
        <w:t>groups</w:t>
      </w:r>
      <w:proofErr w:type="spellEnd"/>
      <w:r w:rsidRPr="00491FC6">
        <w:rPr>
          <w:lang w:val="de-DE"/>
        </w:rPr>
        <w:t>“ Spalte soll lediglich ein Zeichenwert gespeichert werden, der aussagt, in welcher Gruppe sich der Benutzer befindet. In dieser Planung soll es nur die „</w:t>
      </w:r>
      <w:proofErr w:type="spellStart"/>
      <w:r w:rsidRPr="00491FC6">
        <w:rPr>
          <w:lang w:val="de-DE"/>
        </w:rPr>
        <w:t>admin</w:t>
      </w:r>
      <w:proofErr w:type="spellEnd"/>
      <w:r w:rsidRPr="00491FC6">
        <w:rPr>
          <w:lang w:val="de-DE"/>
        </w:rPr>
        <w:t xml:space="preserve">“ und „user“ Gruppen geben. </w:t>
      </w:r>
      <w:r w:rsidR="004E05EF">
        <w:rPr>
          <w:lang w:val="de-DE"/>
        </w:rPr>
        <w:t>Je nach Gruppenzugehörigkeit sollen Einschrä</w:t>
      </w:r>
      <w:r w:rsidR="004E5F26" w:rsidRPr="00491FC6">
        <w:rPr>
          <w:lang w:val="de-DE"/>
        </w:rPr>
        <w:t xml:space="preserve">nkungen </w:t>
      </w:r>
      <w:r w:rsidR="004E05EF">
        <w:rPr>
          <w:lang w:val="de-DE"/>
        </w:rPr>
        <w:t>gelten</w:t>
      </w:r>
      <w:r w:rsidR="004E5F26" w:rsidRPr="00491FC6">
        <w:rPr>
          <w:lang w:val="de-DE"/>
        </w:rPr>
        <w:t>.</w:t>
      </w:r>
    </w:p>
    <w:p w:rsidR="008B714C" w:rsidRPr="00491FC6" w:rsidRDefault="008B714C" w:rsidP="003626AF">
      <w:pPr>
        <w:rPr>
          <w:u w:val="single"/>
          <w:lang w:val="de-DE"/>
        </w:rPr>
      </w:pPr>
      <w:r w:rsidRPr="00491FC6">
        <w:rPr>
          <w:u w:val="single"/>
          <w:lang w:val="de-DE"/>
        </w:rPr>
        <w:t>Datentypen zu „</w:t>
      </w:r>
      <w:proofErr w:type="spellStart"/>
      <w:r w:rsidRPr="00491FC6">
        <w:rPr>
          <w:u w:val="single"/>
          <w:lang w:val="de-DE"/>
        </w:rPr>
        <w:t>users</w:t>
      </w:r>
      <w:proofErr w:type="spellEnd"/>
      <w:r w:rsidRPr="00491FC6">
        <w:rPr>
          <w:u w:val="single"/>
          <w:lang w:val="de-DE"/>
        </w:rPr>
        <w:t>“</w:t>
      </w:r>
    </w:p>
    <w:p w:rsidR="008B714C" w:rsidRPr="00491FC6" w:rsidRDefault="008B714C" w:rsidP="008B714C">
      <w:pPr>
        <w:pStyle w:val="Listenabsatz"/>
        <w:numPr>
          <w:ilvl w:val="0"/>
          <w:numId w:val="17"/>
        </w:numPr>
        <w:rPr>
          <w:lang w:val="de-DE"/>
        </w:rPr>
      </w:pPr>
      <w:proofErr w:type="spellStart"/>
      <w:r w:rsidRPr="00491FC6">
        <w:rPr>
          <w:b/>
          <w:bCs/>
          <w:lang w:val="de-DE"/>
        </w:rPr>
        <w:t>id</w:t>
      </w:r>
      <w:proofErr w:type="spellEnd"/>
      <w:r w:rsidRPr="00491FC6">
        <w:rPr>
          <w:lang w:val="de-DE"/>
        </w:rPr>
        <w:t xml:space="preserve"> : </w:t>
      </w:r>
      <w:r w:rsidR="00927FBD">
        <w:rPr>
          <w:lang w:val="de-DE"/>
        </w:rPr>
        <w:t>integer</w:t>
      </w:r>
      <w:r w:rsidR="00927FBD" w:rsidRPr="00491FC6">
        <w:rPr>
          <w:lang w:val="de-DE"/>
        </w:rPr>
        <w:t xml:space="preserve"> </w:t>
      </w:r>
      <w:r w:rsidRPr="00491FC6">
        <w:rPr>
          <w:lang w:val="de-DE"/>
        </w:rPr>
        <w:t xml:space="preserve">(primary </w:t>
      </w:r>
      <w:proofErr w:type="spellStart"/>
      <w:r w:rsidRPr="00491FC6">
        <w:rPr>
          <w:lang w:val="de-DE"/>
        </w:rPr>
        <w:t>key</w:t>
      </w:r>
      <w:proofErr w:type="spellEnd"/>
      <w:r w:rsidRPr="00491FC6">
        <w:rPr>
          <w:lang w:val="de-DE"/>
        </w:rPr>
        <w:t>)</w:t>
      </w:r>
    </w:p>
    <w:p w:rsidR="008B714C" w:rsidRPr="00491FC6" w:rsidRDefault="008B714C" w:rsidP="008B714C">
      <w:pPr>
        <w:pStyle w:val="Listenabsatz"/>
        <w:numPr>
          <w:ilvl w:val="0"/>
          <w:numId w:val="17"/>
        </w:numPr>
      </w:pPr>
      <w:proofErr w:type="spellStart"/>
      <w:r w:rsidRPr="00491FC6">
        <w:rPr>
          <w:b/>
          <w:bCs/>
        </w:rPr>
        <w:t>pricegroup</w:t>
      </w:r>
      <w:r w:rsidR="00927FBD">
        <w:rPr>
          <w:b/>
          <w:bCs/>
        </w:rPr>
        <w:t>_id</w:t>
      </w:r>
      <w:proofErr w:type="spellEnd"/>
      <w:r w:rsidRPr="00491FC6">
        <w:t xml:space="preserve"> : </w:t>
      </w:r>
      <w:r w:rsidR="00927FBD" w:rsidRPr="00927FBD">
        <w:t xml:space="preserve">integer </w:t>
      </w:r>
      <w:r w:rsidRPr="00491FC6">
        <w:t>(foreign key auf „id“ von „</w:t>
      </w:r>
      <w:proofErr w:type="spellStart"/>
      <w:r w:rsidRPr="00491FC6">
        <w:t>pricegroups</w:t>
      </w:r>
      <w:proofErr w:type="spellEnd"/>
      <w:r w:rsidRPr="00491FC6">
        <w:t>“)</w:t>
      </w:r>
    </w:p>
    <w:p w:rsidR="008B714C" w:rsidRPr="00491FC6" w:rsidRDefault="008B714C" w:rsidP="008B714C">
      <w:pPr>
        <w:pStyle w:val="Listenabsatz"/>
        <w:numPr>
          <w:ilvl w:val="0"/>
          <w:numId w:val="17"/>
        </w:numPr>
      </w:pPr>
      <w:r w:rsidRPr="00491FC6">
        <w:rPr>
          <w:b/>
          <w:bCs/>
        </w:rPr>
        <w:t>username</w:t>
      </w:r>
      <w:r w:rsidR="00927FBD">
        <w:t xml:space="preserve"> : </w:t>
      </w:r>
      <w:proofErr w:type="spellStart"/>
      <w:r w:rsidR="00927FBD">
        <w:t>varchar</w:t>
      </w:r>
      <w:proofErr w:type="spellEnd"/>
      <w:r w:rsidR="00927FBD">
        <w:t xml:space="preserve"> (</w:t>
      </w:r>
      <w:proofErr w:type="spellStart"/>
      <w:r w:rsidR="00927FBD">
        <w:t>Lä</w:t>
      </w:r>
      <w:r w:rsidRPr="00491FC6">
        <w:t>nge</w:t>
      </w:r>
      <w:proofErr w:type="spellEnd"/>
      <w:r w:rsidRPr="00491FC6">
        <w:t xml:space="preserve"> 100)</w:t>
      </w:r>
      <w:r w:rsidR="00E128CB" w:rsidRPr="00491FC6">
        <w:t xml:space="preserve"> unique</w:t>
      </w:r>
    </w:p>
    <w:p w:rsidR="008B714C" w:rsidRPr="00491FC6" w:rsidRDefault="008B714C" w:rsidP="008B714C">
      <w:pPr>
        <w:pStyle w:val="Listenabsatz"/>
        <w:numPr>
          <w:ilvl w:val="0"/>
          <w:numId w:val="17"/>
        </w:numPr>
      </w:pPr>
      <w:r w:rsidRPr="00491FC6">
        <w:rPr>
          <w:b/>
          <w:bCs/>
        </w:rPr>
        <w:t>groups</w:t>
      </w:r>
      <w:r w:rsidR="00927FBD">
        <w:t xml:space="preserve"> : </w:t>
      </w:r>
      <w:proofErr w:type="spellStart"/>
      <w:r w:rsidR="00927FBD">
        <w:t>varchar</w:t>
      </w:r>
      <w:proofErr w:type="spellEnd"/>
      <w:r w:rsidR="00927FBD">
        <w:t xml:space="preserve"> (</w:t>
      </w:r>
      <w:proofErr w:type="spellStart"/>
      <w:r w:rsidR="00927FBD">
        <w:t>Lä</w:t>
      </w:r>
      <w:r w:rsidRPr="00491FC6">
        <w:t>nge</w:t>
      </w:r>
      <w:proofErr w:type="spellEnd"/>
      <w:r w:rsidRPr="00491FC6">
        <w:t xml:space="preserve"> 100)</w:t>
      </w:r>
    </w:p>
    <w:p w:rsidR="008B714C" w:rsidRPr="00491FC6" w:rsidRDefault="008B714C" w:rsidP="008B714C">
      <w:pPr>
        <w:pStyle w:val="Listenabsatz"/>
        <w:numPr>
          <w:ilvl w:val="0"/>
          <w:numId w:val="17"/>
        </w:numPr>
      </w:pPr>
      <w:r w:rsidRPr="00491FC6">
        <w:rPr>
          <w:b/>
          <w:bCs/>
        </w:rPr>
        <w:t>password</w:t>
      </w:r>
      <w:r w:rsidR="00927FBD">
        <w:t xml:space="preserve"> : </w:t>
      </w:r>
      <w:proofErr w:type="spellStart"/>
      <w:r w:rsidR="00927FBD">
        <w:t>varchar</w:t>
      </w:r>
      <w:proofErr w:type="spellEnd"/>
      <w:r w:rsidR="00927FBD">
        <w:t xml:space="preserve"> (</w:t>
      </w:r>
      <w:proofErr w:type="spellStart"/>
      <w:r w:rsidR="00927FBD">
        <w:t>Lä</w:t>
      </w:r>
      <w:r w:rsidRPr="00491FC6">
        <w:t>nge</w:t>
      </w:r>
      <w:proofErr w:type="spellEnd"/>
      <w:r w:rsidRPr="00491FC6">
        <w:t xml:space="preserve"> 255)</w:t>
      </w:r>
    </w:p>
    <w:p w:rsidR="008B714C" w:rsidRPr="00491FC6" w:rsidRDefault="008B714C" w:rsidP="008B714C">
      <w:pPr>
        <w:pStyle w:val="Listenabsatz"/>
        <w:numPr>
          <w:ilvl w:val="0"/>
          <w:numId w:val="17"/>
        </w:numPr>
      </w:pPr>
      <w:proofErr w:type="spellStart"/>
      <w:r w:rsidRPr="00491FC6">
        <w:rPr>
          <w:b/>
          <w:bCs/>
        </w:rPr>
        <w:t>firstname</w:t>
      </w:r>
      <w:proofErr w:type="spellEnd"/>
      <w:r w:rsidR="00927FBD">
        <w:t xml:space="preserve"> : </w:t>
      </w:r>
      <w:proofErr w:type="spellStart"/>
      <w:r w:rsidR="00927FBD">
        <w:t>varchar</w:t>
      </w:r>
      <w:proofErr w:type="spellEnd"/>
      <w:r w:rsidR="00927FBD">
        <w:t xml:space="preserve"> (</w:t>
      </w:r>
      <w:proofErr w:type="spellStart"/>
      <w:r w:rsidR="00927FBD">
        <w:t>Lä</w:t>
      </w:r>
      <w:r w:rsidRPr="00491FC6">
        <w:t>nge</w:t>
      </w:r>
      <w:proofErr w:type="spellEnd"/>
      <w:r w:rsidRPr="00491FC6">
        <w:t xml:space="preserve"> 100)</w:t>
      </w:r>
    </w:p>
    <w:p w:rsidR="008B714C" w:rsidRPr="00491FC6" w:rsidRDefault="008B714C" w:rsidP="008B714C">
      <w:pPr>
        <w:pStyle w:val="Listenabsatz"/>
        <w:numPr>
          <w:ilvl w:val="0"/>
          <w:numId w:val="17"/>
        </w:numPr>
      </w:pPr>
      <w:proofErr w:type="spellStart"/>
      <w:r w:rsidRPr="00491FC6">
        <w:rPr>
          <w:b/>
          <w:bCs/>
        </w:rPr>
        <w:t>lastname</w:t>
      </w:r>
      <w:proofErr w:type="spellEnd"/>
      <w:r w:rsidR="00927FBD">
        <w:t xml:space="preserve"> : </w:t>
      </w:r>
      <w:proofErr w:type="spellStart"/>
      <w:r w:rsidR="00927FBD">
        <w:t>varchar</w:t>
      </w:r>
      <w:proofErr w:type="spellEnd"/>
      <w:r w:rsidR="00927FBD">
        <w:t xml:space="preserve"> (</w:t>
      </w:r>
      <w:proofErr w:type="spellStart"/>
      <w:r w:rsidR="00927FBD">
        <w:t>Lä</w:t>
      </w:r>
      <w:r w:rsidRPr="00491FC6">
        <w:t>nge</w:t>
      </w:r>
      <w:proofErr w:type="spellEnd"/>
      <w:r w:rsidRPr="00491FC6">
        <w:t xml:space="preserve"> 100)</w:t>
      </w:r>
    </w:p>
    <w:p w:rsidR="008B714C" w:rsidRPr="00491FC6" w:rsidRDefault="008B714C" w:rsidP="008B714C">
      <w:pPr>
        <w:pStyle w:val="Listenabsatz"/>
        <w:numPr>
          <w:ilvl w:val="0"/>
          <w:numId w:val="17"/>
        </w:numPr>
      </w:pPr>
      <w:r w:rsidRPr="00491FC6">
        <w:rPr>
          <w:b/>
          <w:bCs/>
        </w:rPr>
        <w:t>company</w:t>
      </w:r>
      <w:r w:rsidR="00927FBD">
        <w:t xml:space="preserve"> : </w:t>
      </w:r>
      <w:proofErr w:type="spellStart"/>
      <w:r w:rsidR="00927FBD">
        <w:t>varchar</w:t>
      </w:r>
      <w:proofErr w:type="spellEnd"/>
      <w:r w:rsidR="00927FBD">
        <w:t xml:space="preserve"> (</w:t>
      </w:r>
      <w:proofErr w:type="spellStart"/>
      <w:r w:rsidR="00927FBD">
        <w:t>Lä</w:t>
      </w:r>
      <w:r w:rsidRPr="00491FC6">
        <w:t>nge</w:t>
      </w:r>
      <w:proofErr w:type="spellEnd"/>
      <w:r w:rsidRPr="00491FC6">
        <w:t xml:space="preserve"> 100)</w:t>
      </w:r>
    </w:p>
    <w:p w:rsidR="008B714C" w:rsidRPr="00491FC6" w:rsidRDefault="008B714C" w:rsidP="008B714C">
      <w:pPr>
        <w:pStyle w:val="Listenabsatz"/>
        <w:numPr>
          <w:ilvl w:val="0"/>
          <w:numId w:val="17"/>
        </w:numPr>
      </w:pPr>
      <w:r w:rsidRPr="00491FC6">
        <w:rPr>
          <w:b/>
          <w:bCs/>
        </w:rPr>
        <w:t>country</w:t>
      </w:r>
      <w:r w:rsidR="00927FBD">
        <w:t xml:space="preserve"> : </w:t>
      </w:r>
      <w:proofErr w:type="spellStart"/>
      <w:r w:rsidR="00927FBD">
        <w:t>varchar</w:t>
      </w:r>
      <w:proofErr w:type="spellEnd"/>
      <w:r w:rsidR="00927FBD">
        <w:t xml:space="preserve"> (</w:t>
      </w:r>
      <w:proofErr w:type="spellStart"/>
      <w:r w:rsidR="00927FBD">
        <w:t>Lä</w:t>
      </w:r>
      <w:r w:rsidRPr="00491FC6">
        <w:t>nge</w:t>
      </w:r>
      <w:proofErr w:type="spellEnd"/>
      <w:r w:rsidRPr="00491FC6">
        <w:t xml:space="preserve"> 100)</w:t>
      </w:r>
    </w:p>
    <w:p w:rsidR="008B714C" w:rsidRPr="00491FC6" w:rsidRDefault="008B714C" w:rsidP="008B714C">
      <w:pPr>
        <w:pStyle w:val="Listenabsatz"/>
        <w:numPr>
          <w:ilvl w:val="0"/>
          <w:numId w:val="17"/>
        </w:numPr>
      </w:pPr>
      <w:r w:rsidRPr="00491FC6">
        <w:rPr>
          <w:b/>
          <w:bCs/>
        </w:rPr>
        <w:t>city</w:t>
      </w:r>
      <w:r w:rsidR="00927FBD">
        <w:t xml:space="preserve"> : </w:t>
      </w:r>
      <w:proofErr w:type="spellStart"/>
      <w:r w:rsidR="00927FBD">
        <w:t>varchar</w:t>
      </w:r>
      <w:proofErr w:type="spellEnd"/>
      <w:r w:rsidR="00927FBD">
        <w:t xml:space="preserve"> (</w:t>
      </w:r>
      <w:proofErr w:type="spellStart"/>
      <w:r w:rsidR="00927FBD">
        <w:t>Lä</w:t>
      </w:r>
      <w:r w:rsidRPr="00491FC6">
        <w:t>nge</w:t>
      </w:r>
      <w:proofErr w:type="spellEnd"/>
      <w:r w:rsidRPr="00491FC6">
        <w:t xml:space="preserve"> 100)</w:t>
      </w:r>
    </w:p>
    <w:p w:rsidR="008B714C" w:rsidRPr="00491FC6" w:rsidRDefault="008B714C" w:rsidP="008B714C">
      <w:pPr>
        <w:pStyle w:val="Listenabsatz"/>
        <w:numPr>
          <w:ilvl w:val="0"/>
          <w:numId w:val="17"/>
        </w:numPr>
      </w:pPr>
      <w:proofErr w:type="spellStart"/>
      <w:r w:rsidRPr="00491FC6">
        <w:rPr>
          <w:b/>
          <w:bCs/>
        </w:rPr>
        <w:t>zipcode</w:t>
      </w:r>
      <w:proofErr w:type="spellEnd"/>
      <w:r w:rsidRPr="00491FC6">
        <w:t xml:space="preserve"> : </w:t>
      </w:r>
      <w:r w:rsidR="00927FBD">
        <w:rPr>
          <w:lang w:val="de-DE"/>
        </w:rPr>
        <w:t>integer</w:t>
      </w:r>
    </w:p>
    <w:p w:rsidR="00D21658" w:rsidRPr="00491FC6" w:rsidRDefault="00D21658" w:rsidP="008B714C">
      <w:pPr>
        <w:pStyle w:val="Listenabsatz"/>
        <w:numPr>
          <w:ilvl w:val="0"/>
          <w:numId w:val="17"/>
        </w:numPr>
      </w:pPr>
      <w:r w:rsidRPr="00491FC6">
        <w:rPr>
          <w:b/>
          <w:bCs/>
        </w:rPr>
        <w:t>street</w:t>
      </w:r>
      <w:r w:rsidR="00927FBD">
        <w:t xml:space="preserve"> : </w:t>
      </w:r>
      <w:proofErr w:type="spellStart"/>
      <w:r w:rsidR="00927FBD">
        <w:t>varchar</w:t>
      </w:r>
      <w:proofErr w:type="spellEnd"/>
      <w:r w:rsidR="00927FBD">
        <w:t xml:space="preserve"> (</w:t>
      </w:r>
      <w:proofErr w:type="spellStart"/>
      <w:r w:rsidR="00927FBD">
        <w:t>Lä</w:t>
      </w:r>
      <w:r w:rsidRPr="00491FC6">
        <w:t>nge</w:t>
      </w:r>
      <w:proofErr w:type="spellEnd"/>
      <w:r w:rsidRPr="00491FC6">
        <w:t xml:space="preserve"> 100)</w:t>
      </w:r>
    </w:p>
    <w:p w:rsidR="00D21658" w:rsidRPr="00491FC6" w:rsidRDefault="00D21658" w:rsidP="008B714C">
      <w:pPr>
        <w:pStyle w:val="Listenabsatz"/>
        <w:numPr>
          <w:ilvl w:val="0"/>
          <w:numId w:val="17"/>
        </w:numPr>
      </w:pPr>
      <w:r w:rsidRPr="00491FC6">
        <w:rPr>
          <w:b/>
          <w:bCs/>
        </w:rPr>
        <w:t>phone</w:t>
      </w:r>
      <w:r w:rsidR="00927FBD">
        <w:t xml:space="preserve"> : </w:t>
      </w:r>
      <w:proofErr w:type="spellStart"/>
      <w:r w:rsidR="00927FBD">
        <w:t>varchar</w:t>
      </w:r>
      <w:proofErr w:type="spellEnd"/>
      <w:r w:rsidR="00927FBD">
        <w:t xml:space="preserve"> (</w:t>
      </w:r>
      <w:proofErr w:type="spellStart"/>
      <w:r w:rsidR="00927FBD">
        <w:t>Lä</w:t>
      </w:r>
      <w:r w:rsidRPr="00491FC6">
        <w:t>nge</w:t>
      </w:r>
      <w:proofErr w:type="spellEnd"/>
      <w:r w:rsidRPr="00491FC6">
        <w:t xml:space="preserve"> 100)</w:t>
      </w:r>
    </w:p>
    <w:p w:rsidR="00D21658" w:rsidRPr="00491FC6" w:rsidRDefault="00D21658" w:rsidP="008B714C">
      <w:pPr>
        <w:pStyle w:val="Listenabsatz"/>
        <w:numPr>
          <w:ilvl w:val="0"/>
          <w:numId w:val="17"/>
        </w:numPr>
      </w:pPr>
      <w:r w:rsidRPr="00491FC6">
        <w:rPr>
          <w:b/>
          <w:bCs/>
        </w:rPr>
        <w:t>mobile</w:t>
      </w:r>
      <w:r w:rsidR="00927FBD">
        <w:t xml:space="preserve"> : </w:t>
      </w:r>
      <w:proofErr w:type="spellStart"/>
      <w:r w:rsidR="00927FBD">
        <w:t>varchar</w:t>
      </w:r>
      <w:proofErr w:type="spellEnd"/>
      <w:r w:rsidR="00927FBD">
        <w:t xml:space="preserve"> (</w:t>
      </w:r>
      <w:proofErr w:type="spellStart"/>
      <w:r w:rsidR="00927FBD">
        <w:t>Lä</w:t>
      </w:r>
      <w:r w:rsidRPr="00491FC6">
        <w:t>nge</w:t>
      </w:r>
      <w:proofErr w:type="spellEnd"/>
      <w:r w:rsidRPr="00491FC6">
        <w:t xml:space="preserve"> 100)</w:t>
      </w:r>
    </w:p>
    <w:p w:rsidR="00D21658" w:rsidRPr="00491FC6" w:rsidRDefault="00D21658" w:rsidP="008B714C">
      <w:pPr>
        <w:pStyle w:val="Listenabsatz"/>
        <w:numPr>
          <w:ilvl w:val="0"/>
          <w:numId w:val="17"/>
        </w:numPr>
      </w:pPr>
      <w:r w:rsidRPr="00491FC6">
        <w:rPr>
          <w:b/>
          <w:bCs/>
        </w:rPr>
        <w:t>email</w:t>
      </w:r>
      <w:r w:rsidR="00927FBD">
        <w:t xml:space="preserve"> : </w:t>
      </w:r>
      <w:proofErr w:type="spellStart"/>
      <w:r w:rsidR="00927FBD">
        <w:t>varchar</w:t>
      </w:r>
      <w:proofErr w:type="spellEnd"/>
      <w:r w:rsidR="00927FBD">
        <w:t xml:space="preserve"> (</w:t>
      </w:r>
      <w:proofErr w:type="spellStart"/>
      <w:r w:rsidR="00927FBD">
        <w:t>Lä</w:t>
      </w:r>
      <w:r w:rsidRPr="00491FC6">
        <w:t>nge</w:t>
      </w:r>
      <w:proofErr w:type="spellEnd"/>
      <w:r w:rsidRPr="00491FC6">
        <w:t xml:space="preserve"> 100)</w:t>
      </w:r>
      <w:r w:rsidR="00412179" w:rsidRPr="00491FC6">
        <w:t xml:space="preserve"> unique</w:t>
      </w:r>
    </w:p>
    <w:p w:rsidR="00762FA7" w:rsidRPr="00491FC6" w:rsidRDefault="00762FA7" w:rsidP="00762FA7"/>
    <w:p w:rsidR="00FC0E4A" w:rsidRDefault="00FC0E4A" w:rsidP="00762FA7">
      <w:pPr>
        <w:pStyle w:val="berschrift3"/>
        <w:rPr>
          <w:lang w:val="de-DE"/>
        </w:rPr>
      </w:pPr>
    </w:p>
    <w:p w:rsidR="00FC0E4A" w:rsidRDefault="00FC0E4A" w:rsidP="00762FA7">
      <w:pPr>
        <w:pStyle w:val="berschrift3"/>
        <w:rPr>
          <w:lang w:val="de-DE"/>
        </w:rPr>
      </w:pPr>
    </w:p>
    <w:p w:rsidR="00FC0E4A" w:rsidRDefault="00FC0E4A" w:rsidP="00762FA7">
      <w:pPr>
        <w:pStyle w:val="berschrift3"/>
        <w:rPr>
          <w:lang w:val="de-DE"/>
        </w:rPr>
      </w:pPr>
    </w:p>
    <w:p w:rsidR="00FC0E4A" w:rsidRDefault="00FC0E4A" w:rsidP="00762FA7">
      <w:pPr>
        <w:pStyle w:val="berschrift3"/>
        <w:rPr>
          <w:lang w:val="de-DE"/>
        </w:rPr>
      </w:pPr>
    </w:p>
    <w:p w:rsidR="00FC0E4A" w:rsidRDefault="00FC0E4A" w:rsidP="00762FA7">
      <w:pPr>
        <w:pStyle w:val="berschrift3"/>
        <w:rPr>
          <w:lang w:val="de-DE"/>
        </w:rPr>
      </w:pPr>
    </w:p>
    <w:p w:rsidR="00762FA7" w:rsidRPr="00491FC6" w:rsidRDefault="00762FA7" w:rsidP="00762FA7">
      <w:pPr>
        <w:pStyle w:val="berschrift3"/>
        <w:rPr>
          <w:lang w:val="de-DE"/>
        </w:rPr>
      </w:pPr>
      <w:bookmarkStart w:id="13" w:name="_Toc226136080"/>
      <w:r w:rsidRPr="00491FC6">
        <w:rPr>
          <w:lang w:val="de-DE"/>
        </w:rPr>
        <w:t>Beschreibung zu “</w:t>
      </w:r>
      <w:proofErr w:type="spellStart"/>
      <w:r w:rsidRPr="00491FC6">
        <w:rPr>
          <w:lang w:val="de-DE"/>
        </w:rPr>
        <w:t>domainnames</w:t>
      </w:r>
      <w:proofErr w:type="spellEnd"/>
      <w:r w:rsidRPr="00491FC6">
        <w:rPr>
          <w:lang w:val="de-DE"/>
        </w:rPr>
        <w:t>”</w:t>
      </w:r>
      <w:bookmarkEnd w:id="13"/>
    </w:p>
    <w:p w:rsidR="00762FA7" w:rsidRPr="00491FC6" w:rsidRDefault="00762FA7" w:rsidP="00762FA7">
      <w:pPr>
        <w:rPr>
          <w:lang w:val="de-DE"/>
        </w:rPr>
      </w:pPr>
      <w:r w:rsidRPr="00491FC6">
        <w:rPr>
          <w:lang w:val="de-DE"/>
        </w:rPr>
        <w:t>Die “</w:t>
      </w:r>
      <w:proofErr w:type="spellStart"/>
      <w:r w:rsidRPr="00491FC6">
        <w:rPr>
          <w:lang w:val="de-DE"/>
        </w:rPr>
        <w:t>domainnames</w:t>
      </w:r>
      <w:proofErr w:type="spellEnd"/>
      <w:r w:rsidRPr="00491FC6">
        <w:rPr>
          <w:lang w:val="de-DE"/>
        </w:rPr>
        <w:t>” Tabelle beinhaltet alle Domainnamen aller Kunden bzw. Benutzer. Es wird der Name, das Registrierdatum, die Laufzeit und der Status gespeichert. Ein Domainname ist immer genau einem Benutzer zugeordnet. Diese Tabelle referenziert die „</w:t>
      </w:r>
      <w:proofErr w:type="spellStart"/>
      <w:r w:rsidRPr="00491FC6">
        <w:rPr>
          <w:lang w:val="de-DE"/>
        </w:rPr>
        <w:t>users</w:t>
      </w:r>
      <w:proofErr w:type="spellEnd"/>
      <w:r w:rsidRPr="00491FC6">
        <w:rPr>
          <w:lang w:val="de-DE"/>
        </w:rPr>
        <w:t>“, „</w:t>
      </w:r>
      <w:proofErr w:type="spellStart"/>
      <w:r w:rsidRPr="00491FC6">
        <w:rPr>
          <w:lang w:val="de-DE"/>
        </w:rPr>
        <w:t>topleveldomains</w:t>
      </w:r>
      <w:proofErr w:type="spellEnd"/>
      <w:r w:rsidRPr="00491FC6">
        <w:rPr>
          <w:lang w:val="de-DE"/>
        </w:rPr>
        <w:t>“ und „status“ Tabelle.</w:t>
      </w:r>
    </w:p>
    <w:p w:rsidR="00762FA7" w:rsidRPr="00491FC6" w:rsidRDefault="00762FA7" w:rsidP="00762FA7">
      <w:pPr>
        <w:rPr>
          <w:u w:val="single"/>
          <w:lang w:val="de-DE"/>
        </w:rPr>
      </w:pPr>
      <w:r w:rsidRPr="00491FC6">
        <w:rPr>
          <w:u w:val="single"/>
          <w:lang w:val="de-DE"/>
        </w:rPr>
        <w:t>Datentypen zu „</w:t>
      </w:r>
      <w:proofErr w:type="spellStart"/>
      <w:r w:rsidRPr="00491FC6">
        <w:rPr>
          <w:u w:val="single"/>
          <w:lang w:val="de-DE"/>
        </w:rPr>
        <w:t>domainnames</w:t>
      </w:r>
      <w:proofErr w:type="spellEnd"/>
      <w:r w:rsidRPr="00491FC6">
        <w:rPr>
          <w:u w:val="single"/>
          <w:lang w:val="de-DE"/>
        </w:rPr>
        <w:t>“</w:t>
      </w:r>
    </w:p>
    <w:p w:rsidR="00762FA7" w:rsidRPr="00491FC6" w:rsidRDefault="00762FA7" w:rsidP="00762FA7">
      <w:pPr>
        <w:pStyle w:val="Listenabsatz"/>
        <w:numPr>
          <w:ilvl w:val="0"/>
          <w:numId w:val="18"/>
        </w:numPr>
        <w:rPr>
          <w:lang w:val="de-DE"/>
        </w:rPr>
      </w:pPr>
      <w:proofErr w:type="spellStart"/>
      <w:r w:rsidRPr="00491FC6">
        <w:rPr>
          <w:b/>
          <w:bCs/>
          <w:lang w:val="de-DE"/>
        </w:rPr>
        <w:t>id</w:t>
      </w:r>
      <w:proofErr w:type="spellEnd"/>
      <w:r w:rsidRPr="00491FC6">
        <w:rPr>
          <w:lang w:val="de-DE"/>
        </w:rPr>
        <w:t xml:space="preserve"> : </w:t>
      </w:r>
      <w:r w:rsidR="00FC0E4A">
        <w:rPr>
          <w:lang w:val="de-DE"/>
        </w:rPr>
        <w:t>integer</w:t>
      </w:r>
      <w:r w:rsidRPr="00491FC6">
        <w:rPr>
          <w:lang w:val="de-DE"/>
        </w:rPr>
        <w:t xml:space="preserve"> (primary </w:t>
      </w:r>
      <w:proofErr w:type="spellStart"/>
      <w:r w:rsidRPr="00491FC6">
        <w:rPr>
          <w:lang w:val="de-DE"/>
        </w:rPr>
        <w:t>key</w:t>
      </w:r>
      <w:proofErr w:type="spellEnd"/>
      <w:r w:rsidRPr="00491FC6">
        <w:rPr>
          <w:lang w:val="de-DE"/>
        </w:rPr>
        <w:t>)</w:t>
      </w:r>
    </w:p>
    <w:p w:rsidR="00762FA7" w:rsidRPr="00491FC6" w:rsidRDefault="00762FA7" w:rsidP="00762FA7">
      <w:pPr>
        <w:pStyle w:val="Listenabsatz"/>
        <w:numPr>
          <w:ilvl w:val="0"/>
          <w:numId w:val="18"/>
        </w:numPr>
        <w:rPr>
          <w:lang w:val="de-DE"/>
        </w:rPr>
      </w:pPr>
      <w:r w:rsidRPr="00491FC6">
        <w:rPr>
          <w:b/>
          <w:bCs/>
          <w:lang w:val="de-DE"/>
        </w:rPr>
        <w:t>user</w:t>
      </w:r>
      <w:r w:rsidRPr="00491FC6">
        <w:rPr>
          <w:lang w:val="de-DE"/>
        </w:rPr>
        <w:t xml:space="preserve"> : </w:t>
      </w:r>
      <w:r w:rsidR="00FC0E4A">
        <w:rPr>
          <w:lang w:val="de-DE"/>
        </w:rPr>
        <w:t>integer</w:t>
      </w:r>
      <w:r w:rsidRPr="00491FC6">
        <w:rPr>
          <w:lang w:val="de-DE"/>
        </w:rPr>
        <w:t xml:space="preserve"> (foreign </w:t>
      </w:r>
      <w:proofErr w:type="spellStart"/>
      <w:r w:rsidRPr="00491FC6">
        <w:rPr>
          <w:lang w:val="de-DE"/>
        </w:rPr>
        <w:t>key</w:t>
      </w:r>
      <w:proofErr w:type="spellEnd"/>
      <w:r w:rsidRPr="00491FC6">
        <w:rPr>
          <w:lang w:val="de-DE"/>
        </w:rPr>
        <w:t xml:space="preserve"> auf „</w:t>
      </w:r>
      <w:proofErr w:type="spellStart"/>
      <w:r w:rsidRPr="00491FC6">
        <w:rPr>
          <w:lang w:val="de-DE"/>
        </w:rPr>
        <w:t>id</w:t>
      </w:r>
      <w:proofErr w:type="spellEnd"/>
      <w:r w:rsidRPr="00491FC6">
        <w:rPr>
          <w:lang w:val="de-DE"/>
        </w:rPr>
        <w:t>“ von „</w:t>
      </w:r>
      <w:proofErr w:type="spellStart"/>
      <w:r w:rsidRPr="00491FC6">
        <w:rPr>
          <w:lang w:val="de-DE"/>
        </w:rPr>
        <w:t>users</w:t>
      </w:r>
      <w:proofErr w:type="spellEnd"/>
      <w:r w:rsidRPr="00491FC6">
        <w:rPr>
          <w:lang w:val="de-DE"/>
        </w:rPr>
        <w:t>“)</w:t>
      </w:r>
    </w:p>
    <w:p w:rsidR="00762FA7" w:rsidRPr="00491FC6" w:rsidRDefault="00762FA7" w:rsidP="00762FA7">
      <w:pPr>
        <w:pStyle w:val="Listenabsatz"/>
        <w:numPr>
          <w:ilvl w:val="0"/>
          <w:numId w:val="18"/>
        </w:numPr>
        <w:rPr>
          <w:lang w:val="de-DE"/>
        </w:rPr>
      </w:pPr>
      <w:r w:rsidRPr="00491FC6">
        <w:rPr>
          <w:b/>
          <w:bCs/>
          <w:lang w:val="de-DE"/>
        </w:rPr>
        <w:t>domainname</w:t>
      </w:r>
      <w:r w:rsidR="00FC0E4A">
        <w:rPr>
          <w:lang w:val="de-DE"/>
        </w:rPr>
        <w:t xml:space="preserve"> : </w:t>
      </w:r>
      <w:proofErr w:type="spellStart"/>
      <w:r w:rsidR="00FC0E4A">
        <w:rPr>
          <w:lang w:val="de-DE"/>
        </w:rPr>
        <w:t>varchar</w:t>
      </w:r>
      <w:proofErr w:type="spellEnd"/>
      <w:r w:rsidR="00FC0E4A">
        <w:rPr>
          <w:lang w:val="de-DE"/>
        </w:rPr>
        <w:t xml:space="preserve"> (Lä</w:t>
      </w:r>
      <w:r w:rsidRPr="00491FC6">
        <w:rPr>
          <w:lang w:val="de-DE"/>
        </w:rPr>
        <w:t>nge 254)</w:t>
      </w:r>
    </w:p>
    <w:p w:rsidR="00762FA7" w:rsidRPr="00491FC6" w:rsidRDefault="00762FA7" w:rsidP="00762FA7">
      <w:pPr>
        <w:pStyle w:val="Listenabsatz"/>
        <w:numPr>
          <w:ilvl w:val="0"/>
          <w:numId w:val="18"/>
        </w:numPr>
      </w:pPr>
      <w:proofErr w:type="spellStart"/>
      <w:r w:rsidRPr="00491FC6">
        <w:rPr>
          <w:b/>
          <w:bCs/>
        </w:rPr>
        <w:t>topleveldomain</w:t>
      </w:r>
      <w:r w:rsidR="00FC0E4A">
        <w:rPr>
          <w:b/>
          <w:bCs/>
        </w:rPr>
        <w:t>_id</w:t>
      </w:r>
      <w:proofErr w:type="spellEnd"/>
      <w:r w:rsidRPr="00491FC6">
        <w:t xml:space="preserve"> : </w:t>
      </w:r>
      <w:r w:rsidR="00FC0E4A">
        <w:t>integer</w:t>
      </w:r>
      <w:r w:rsidRPr="00491FC6">
        <w:t xml:space="preserve"> (foreign key auf „id“ von „</w:t>
      </w:r>
      <w:proofErr w:type="spellStart"/>
      <w:r w:rsidRPr="00491FC6">
        <w:t>topleveldomains</w:t>
      </w:r>
      <w:proofErr w:type="spellEnd"/>
      <w:r w:rsidRPr="00491FC6">
        <w:t>“)</w:t>
      </w:r>
    </w:p>
    <w:p w:rsidR="00762FA7" w:rsidRPr="00491FC6" w:rsidRDefault="00762FA7" w:rsidP="00762FA7">
      <w:pPr>
        <w:pStyle w:val="Listenabsatz"/>
        <w:numPr>
          <w:ilvl w:val="0"/>
          <w:numId w:val="18"/>
        </w:numPr>
      </w:pPr>
      <w:proofErr w:type="spellStart"/>
      <w:r w:rsidRPr="00491FC6">
        <w:rPr>
          <w:b/>
          <w:bCs/>
        </w:rPr>
        <w:t>registrationdate</w:t>
      </w:r>
      <w:proofErr w:type="spellEnd"/>
      <w:r w:rsidRPr="00491FC6">
        <w:t xml:space="preserve"> : date</w:t>
      </w:r>
    </w:p>
    <w:p w:rsidR="00762FA7" w:rsidRPr="00491FC6" w:rsidRDefault="00762FA7" w:rsidP="00762FA7">
      <w:pPr>
        <w:pStyle w:val="Listenabsatz"/>
        <w:numPr>
          <w:ilvl w:val="0"/>
          <w:numId w:val="18"/>
        </w:numPr>
      </w:pPr>
      <w:r w:rsidRPr="00491FC6">
        <w:rPr>
          <w:b/>
          <w:bCs/>
        </w:rPr>
        <w:t>validity</w:t>
      </w:r>
      <w:r w:rsidRPr="00491FC6">
        <w:t xml:space="preserve"> : int</w:t>
      </w:r>
      <w:r w:rsidR="00FC0E4A">
        <w:t>eger</w:t>
      </w:r>
      <w:r w:rsidRPr="00491FC6">
        <w:t xml:space="preserve"> </w:t>
      </w:r>
    </w:p>
    <w:p w:rsidR="00373662" w:rsidRPr="00491FC6" w:rsidRDefault="00373662" w:rsidP="00762FA7">
      <w:pPr>
        <w:pStyle w:val="Listenabsatz"/>
        <w:numPr>
          <w:ilvl w:val="0"/>
          <w:numId w:val="18"/>
        </w:numPr>
      </w:pPr>
      <w:proofErr w:type="spellStart"/>
      <w:r w:rsidRPr="00491FC6">
        <w:rPr>
          <w:b/>
          <w:bCs/>
        </w:rPr>
        <w:t>autorenew</w:t>
      </w:r>
      <w:proofErr w:type="spellEnd"/>
      <w:r w:rsidRPr="00491FC6">
        <w:t xml:space="preserve"> : Boolean (default true)</w:t>
      </w:r>
    </w:p>
    <w:p w:rsidR="00762FA7" w:rsidRPr="00491FC6" w:rsidRDefault="00DB4EAF" w:rsidP="00762FA7">
      <w:pPr>
        <w:pStyle w:val="Listenabsatz"/>
        <w:numPr>
          <w:ilvl w:val="0"/>
          <w:numId w:val="18"/>
        </w:numPr>
      </w:pPr>
      <w:proofErr w:type="spellStart"/>
      <w:r w:rsidRPr="00491FC6">
        <w:rPr>
          <w:b/>
          <w:bCs/>
        </w:rPr>
        <w:t>status</w:t>
      </w:r>
      <w:r w:rsidR="00FC0E4A">
        <w:rPr>
          <w:b/>
          <w:bCs/>
        </w:rPr>
        <w:t>_id</w:t>
      </w:r>
      <w:proofErr w:type="spellEnd"/>
      <w:r w:rsidRPr="00491FC6">
        <w:t xml:space="preserve"> : </w:t>
      </w:r>
      <w:r w:rsidR="00FC0E4A">
        <w:t>integer</w:t>
      </w:r>
      <w:r w:rsidRPr="00491FC6">
        <w:t xml:space="preserve"> (foreign key auf “id” von “status”)</w:t>
      </w:r>
    </w:p>
    <w:p w:rsidR="00275893" w:rsidRPr="00491FC6" w:rsidRDefault="00275893">
      <w:r w:rsidRPr="00491FC6">
        <w:br w:type="page"/>
      </w:r>
    </w:p>
    <w:p w:rsidR="00275893" w:rsidRPr="00361435" w:rsidRDefault="00F42F6C" w:rsidP="00E9027B">
      <w:pPr>
        <w:pStyle w:val="berschrift2"/>
        <w:rPr>
          <w:lang w:val="de-DE"/>
        </w:rPr>
      </w:pPr>
      <w:bookmarkStart w:id="14" w:name="_Toc226136081"/>
      <w:r w:rsidRPr="00361435">
        <w:rPr>
          <w:lang w:val="de-DE"/>
        </w:rPr>
        <w:lastRenderedPageBreak/>
        <w:t>3.2</w:t>
      </w:r>
      <w:r w:rsidR="00275893" w:rsidRPr="00361435">
        <w:rPr>
          <w:lang w:val="de-DE"/>
        </w:rPr>
        <w:t xml:space="preserve"> GUI</w:t>
      </w:r>
      <w:bookmarkEnd w:id="14"/>
    </w:p>
    <w:p w:rsidR="009A4835" w:rsidRDefault="00361435" w:rsidP="00361435">
      <w:pPr>
        <w:rPr>
          <w:lang w:val="de-DE"/>
        </w:rPr>
      </w:pPr>
      <w:r w:rsidRPr="00361435">
        <w:rPr>
          <w:lang w:val="de-DE"/>
        </w:rPr>
        <w:t>Diese, hier gezeigten, Grafiken zur Darbietung des GUI wurden mit Inkscape erstellt und die Quelldateien dafür befinden sich</w:t>
      </w:r>
      <w:r w:rsidR="005034ED">
        <w:rPr>
          <w:lang w:val="de-DE"/>
        </w:rPr>
        <w:t xml:space="preserve"> im „projekt“-Ordner</w:t>
      </w:r>
      <w:r w:rsidRPr="00361435">
        <w:rPr>
          <w:lang w:val="de-DE"/>
        </w:rPr>
        <w:t xml:space="preserve"> in dem </w:t>
      </w:r>
      <w:r>
        <w:rPr>
          <w:lang w:val="de-DE"/>
        </w:rPr>
        <w:t>Ordner „</w:t>
      </w:r>
      <w:proofErr w:type="spellStart"/>
      <w:r>
        <w:rPr>
          <w:lang w:val="de-DE"/>
        </w:rPr>
        <w:t>dv-grafiken</w:t>
      </w:r>
      <w:proofErr w:type="spellEnd"/>
      <w:r>
        <w:rPr>
          <w:lang w:val="de-DE"/>
        </w:rPr>
        <w:t>“.</w:t>
      </w:r>
    </w:p>
    <w:p w:rsidR="00361435" w:rsidRPr="00361435" w:rsidRDefault="009A4835" w:rsidP="00361435">
      <w:pPr>
        <w:rPr>
          <w:lang w:val="de-DE"/>
        </w:rPr>
      </w:pPr>
      <w:r>
        <w:rPr>
          <w:lang w:val="de-DE"/>
        </w:rPr>
        <w:t>Jede Darstellung des GUI dient zur Orientierung während der eigentlichen Erstellung in der Entwicklungs</w:t>
      </w:r>
      <w:r w:rsidR="003A654C">
        <w:rPr>
          <w:lang w:val="de-DE"/>
        </w:rPr>
        <w:t>-</w:t>
      </w:r>
      <w:r>
        <w:rPr>
          <w:lang w:val="de-DE"/>
        </w:rPr>
        <w:t xml:space="preserve"> und Implementierungsphase. </w:t>
      </w:r>
      <w:r w:rsidR="00361435" w:rsidRPr="00361435">
        <w:rPr>
          <w:lang w:val="de-DE"/>
        </w:rPr>
        <w:t xml:space="preserve"> </w:t>
      </w:r>
    </w:p>
    <w:p w:rsidR="00633531" w:rsidRPr="009A4835" w:rsidRDefault="00F42F6C" w:rsidP="00633531">
      <w:pPr>
        <w:pStyle w:val="berschrift3"/>
        <w:rPr>
          <w:lang w:val="de-DE"/>
        </w:rPr>
      </w:pPr>
      <w:bookmarkStart w:id="15" w:name="_Toc226136082"/>
      <w:r w:rsidRPr="009A4835">
        <w:rPr>
          <w:lang w:val="de-DE"/>
        </w:rPr>
        <w:t>3.2</w:t>
      </w:r>
      <w:r w:rsidR="00633531" w:rsidRPr="009A4835">
        <w:rPr>
          <w:lang w:val="de-DE"/>
        </w:rPr>
        <w:t>.1 Anmeldebildschirm</w:t>
      </w:r>
      <w:bookmarkEnd w:id="15"/>
    </w:p>
    <w:p w:rsidR="00633531" w:rsidRPr="00491FC6" w:rsidRDefault="00633531" w:rsidP="00633531">
      <w:r w:rsidRPr="00491FC6">
        <w:rPr>
          <w:noProof/>
          <w:lang w:val="de-DE" w:eastAsia="de-DE" w:bidi="ar-SA"/>
        </w:rPr>
        <w:drawing>
          <wp:inline distT="0" distB="0" distL="0" distR="0">
            <wp:extent cx="6692265" cy="4953635"/>
            <wp:effectExtent l="19050" t="0" r="0" b="0"/>
            <wp:docPr id="4"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stretch>
                      <a:fillRect/>
                    </a:stretch>
                  </pic:blipFill>
                  <pic:spPr>
                    <a:xfrm>
                      <a:off x="0" y="0"/>
                      <a:ext cx="6692265" cy="4953635"/>
                    </a:xfrm>
                    <a:prstGeom prst="rect">
                      <a:avLst/>
                    </a:prstGeom>
                  </pic:spPr>
                </pic:pic>
              </a:graphicData>
            </a:graphic>
          </wp:inline>
        </w:drawing>
      </w:r>
    </w:p>
    <w:p w:rsidR="00633531" w:rsidRPr="00407FE8" w:rsidRDefault="0081496B">
      <w:pPr>
        <w:rPr>
          <w:rFonts w:eastAsiaTheme="majorEastAsia" w:cstheme="majorBidi"/>
          <w:b/>
          <w:bCs/>
          <w:noProof/>
          <w:sz w:val="24"/>
          <w:szCs w:val="24"/>
          <w:lang w:val="de-DE" w:eastAsia="ja-JP" w:bidi="he-IL"/>
        </w:rPr>
      </w:pPr>
      <w:r w:rsidRPr="00407FE8">
        <w:rPr>
          <w:noProof/>
          <w:sz w:val="24"/>
          <w:szCs w:val="24"/>
          <w:lang w:val="de-DE" w:eastAsia="ja-JP" w:bidi="he-IL"/>
        </w:rPr>
        <w:t>Diese Loginform bekommt der Administrator als auch der Kunde bzw. der Benutzer zu sehen. Sie dient lediglich der Authentifizierung und ohne ein erfolgreiches Anmelden an das System soll der Administrator als auch der Benutzer keinen Zugang haben. Dieser Bereich kann mit dem</w:t>
      </w:r>
      <w:r w:rsidR="00407FE8" w:rsidRPr="00407FE8">
        <w:rPr>
          <w:noProof/>
          <w:sz w:val="24"/>
          <w:szCs w:val="24"/>
          <w:lang w:val="de-DE" w:eastAsia="ja-JP" w:bidi="he-IL"/>
        </w:rPr>
        <w:t xml:space="preserve"> Logo von TeKoNet noch „verschö</w:t>
      </w:r>
      <w:r w:rsidRPr="00407FE8">
        <w:rPr>
          <w:noProof/>
          <w:sz w:val="24"/>
          <w:szCs w:val="24"/>
          <w:lang w:val="de-DE" w:eastAsia="ja-JP" w:bidi="he-IL"/>
        </w:rPr>
        <w:t>nert“ werden, so dass der Kunde diese Webanwendung direkt mit der Firma „TeKoNet“ verbindet.</w:t>
      </w:r>
      <w:r w:rsidR="00633531" w:rsidRPr="00407FE8">
        <w:rPr>
          <w:noProof/>
          <w:sz w:val="24"/>
          <w:szCs w:val="24"/>
          <w:lang w:val="de-DE" w:eastAsia="ja-JP" w:bidi="he-IL"/>
        </w:rPr>
        <w:br w:type="page"/>
      </w:r>
    </w:p>
    <w:p w:rsidR="00275893" w:rsidRPr="00491FC6" w:rsidRDefault="00F42F6C" w:rsidP="00633531">
      <w:pPr>
        <w:pStyle w:val="berschrift3"/>
        <w:rPr>
          <w:noProof/>
          <w:lang w:val="de-DE" w:eastAsia="ja-JP" w:bidi="he-IL"/>
        </w:rPr>
      </w:pPr>
      <w:bookmarkStart w:id="16" w:name="_Toc226136083"/>
      <w:r w:rsidRPr="00491FC6">
        <w:rPr>
          <w:noProof/>
          <w:lang w:val="de-DE" w:eastAsia="ja-JP" w:bidi="he-IL"/>
        </w:rPr>
        <w:lastRenderedPageBreak/>
        <w:t>3.2</w:t>
      </w:r>
      <w:r w:rsidR="00633531" w:rsidRPr="00491FC6">
        <w:rPr>
          <w:noProof/>
          <w:lang w:val="de-DE" w:eastAsia="ja-JP" w:bidi="he-IL"/>
        </w:rPr>
        <w:t>.1 Aus der Sicht des Administrators</w:t>
      </w:r>
      <w:bookmarkEnd w:id="16"/>
    </w:p>
    <w:p w:rsidR="00633531" w:rsidRPr="00491FC6" w:rsidRDefault="00633531" w:rsidP="00633531">
      <w:pPr>
        <w:rPr>
          <w:lang w:val="de-DE" w:eastAsia="ja-JP" w:bidi="he-IL"/>
        </w:rPr>
      </w:pPr>
    </w:p>
    <w:p w:rsidR="0081496B" w:rsidRPr="00491FC6" w:rsidRDefault="0081496B" w:rsidP="00633531">
      <w:pPr>
        <w:rPr>
          <w:b/>
          <w:bCs/>
          <w:lang w:val="de-DE" w:eastAsia="ja-JP" w:bidi="he-IL"/>
        </w:rPr>
      </w:pPr>
      <w:r w:rsidRPr="00491FC6">
        <w:rPr>
          <w:b/>
          <w:bCs/>
          <w:lang w:val="de-DE" w:eastAsia="ja-JP" w:bidi="he-IL"/>
        </w:rPr>
        <w:t>Das Dashboard aus Sicht eines Administrators</w:t>
      </w:r>
    </w:p>
    <w:p w:rsidR="00633531" w:rsidRPr="00491FC6" w:rsidRDefault="00633531" w:rsidP="00633531">
      <w:pPr>
        <w:rPr>
          <w:lang w:val="de-DE" w:eastAsia="ja-JP" w:bidi="he-IL"/>
        </w:rPr>
      </w:pPr>
      <w:r w:rsidRPr="00491FC6">
        <w:rPr>
          <w:noProof/>
          <w:lang w:val="de-DE" w:eastAsia="de-DE" w:bidi="ar-SA"/>
        </w:rPr>
        <w:drawing>
          <wp:inline distT="0" distB="0" distL="0" distR="0">
            <wp:extent cx="6692265" cy="4953635"/>
            <wp:effectExtent l="19050" t="0" r="0" b="0"/>
            <wp:docPr id="2" name="Picture 1" descr="dashboard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admin.png"/>
                    <pic:cNvPicPr/>
                  </pic:nvPicPr>
                  <pic:blipFill>
                    <a:blip r:embed="rId13"/>
                    <a:stretch>
                      <a:fillRect/>
                    </a:stretch>
                  </pic:blipFill>
                  <pic:spPr>
                    <a:xfrm>
                      <a:off x="0" y="0"/>
                      <a:ext cx="6692265" cy="4953635"/>
                    </a:xfrm>
                    <a:prstGeom prst="rect">
                      <a:avLst/>
                    </a:prstGeom>
                  </pic:spPr>
                </pic:pic>
              </a:graphicData>
            </a:graphic>
          </wp:inline>
        </w:drawing>
      </w:r>
    </w:p>
    <w:p w:rsidR="00633531" w:rsidRPr="000861F5" w:rsidRDefault="0081496B" w:rsidP="00A60131">
      <w:pPr>
        <w:rPr>
          <w:sz w:val="24"/>
          <w:szCs w:val="24"/>
          <w:lang w:val="de-DE" w:eastAsia="ja-JP" w:bidi="he-IL"/>
        </w:rPr>
      </w:pPr>
      <w:r w:rsidRPr="000861F5">
        <w:rPr>
          <w:sz w:val="24"/>
          <w:szCs w:val="24"/>
          <w:lang w:val="de-DE" w:eastAsia="ja-JP" w:bidi="he-IL"/>
        </w:rPr>
        <w:t xml:space="preserve">Das Dashboard </w:t>
      </w:r>
      <w:r w:rsidR="00A60131" w:rsidRPr="000861F5">
        <w:rPr>
          <w:sz w:val="24"/>
          <w:szCs w:val="24"/>
          <w:lang w:val="de-DE" w:eastAsia="ja-JP" w:bidi="he-IL"/>
        </w:rPr>
        <w:t>soll</w:t>
      </w:r>
      <w:r w:rsidRPr="000861F5">
        <w:rPr>
          <w:sz w:val="24"/>
          <w:szCs w:val="24"/>
          <w:lang w:val="de-DE" w:eastAsia="ja-JP" w:bidi="he-IL"/>
        </w:rPr>
        <w:t xml:space="preserve"> der Administrator zu sehen</w:t>
      </w:r>
      <w:r w:rsidR="00A60131" w:rsidRPr="000861F5">
        <w:rPr>
          <w:sz w:val="24"/>
          <w:szCs w:val="24"/>
          <w:lang w:val="de-DE" w:eastAsia="ja-JP" w:bidi="he-IL"/>
        </w:rPr>
        <w:t xml:space="preserve"> bekommen</w:t>
      </w:r>
      <w:r w:rsidRPr="000861F5">
        <w:rPr>
          <w:sz w:val="24"/>
          <w:szCs w:val="24"/>
          <w:lang w:val="de-DE" w:eastAsia="ja-JP" w:bidi="he-IL"/>
        </w:rPr>
        <w:t>, nach dem er sich erfolgreich an das System angemeldet hat und es ste</w:t>
      </w:r>
      <w:r w:rsidR="000861F5">
        <w:rPr>
          <w:sz w:val="24"/>
          <w:szCs w:val="24"/>
          <w:lang w:val="de-DE" w:eastAsia="ja-JP" w:bidi="he-IL"/>
        </w:rPr>
        <w:t>llt wichtige Informationen gebü</w:t>
      </w:r>
      <w:r w:rsidRPr="000861F5">
        <w:rPr>
          <w:sz w:val="24"/>
          <w:szCs w:val="24"/>
          <w:lang w:val="de-DE" w:eastAsia="ja-JP" w:bidi="he-IL"/>
        </w:rPr>
        <w:t>ndelt dar. Diese Art der Darstellung</w:t>
      </w:r>
      <w:r w:rsidR="00A60131" w:rsidRPr="000861F5">
        <w:rPr>
          <w:sz w:val="24"/>
          <w:szCs w:val="24"/>
          <w:lang w:val="de-DE" w:eastAsia="ja-JP" w:bidi="he-IL"/>
        </w:rPr>
        <w:t xml:space="preserve"> soll</w:t>
      </w:r>
      <w:r w:rsidRPr="000861F5">
        <w:rPr>
          <w:sz w:val="24"/>
          <w:szCs w:val="24"/>
          <w:lang w:val="de-DE" w:eastAsia="ja-JP" w:bidi="he-IL"/>
        </w:rPr>
        <w:t xml:space="preserve"> es dem Administrator</w:t>
      </w:r>
      <w:r w:rsidR="00A60131" w:rsidRPr="000861F5">
        <w:rPr>
          <w:sz w:val="24"/>
          <w:szCs w:val="24"/>
          <w:lang w:val="de-DE" w:eastAsia="ja-JP" w:bidi="he-IL"/>
        </w:rPr>
        <w:t xml:space="preserve"> erleichtern</w:t>
      </w:r>
      <w:r w:rsidRPr="000861F5">
        <w:rPr>
          <w:sz w:val="24"/>
          <w:szCs w:val="24"/>
          <w:lang w:val="de-DE" w:eastAsia="ja-JP" w:bidi="he-IL"/>
        </w:rPr>
        <w:t xml:space="preserve"> viele wichtige Informationen schnell wahrzunehmen.</w:t>
      </w:r>
      <w:r w:rsidR="00A60131" w:rsidRPr="000861F5">
        <w:rPr>
          <w:sz w:val="24"/>
          <w:szCs w:val="24"/>
          <w:lang w:val="de-DE" w:eastAsia="ja-JP" w:bidi="he-IL"/>
        </w:rPr>
        <w:t xml:space="preserve"> </w:t>
      </w:r>
      <w:r w:rsidR="000861F5">
        <w:rPr>
          <w:sz w:val="24"/>
          <w:szCs w:val="24"/>
          <w:lang w:val="de-DE" w:eastAsia="ja-JP" w:bidi="he-IL"/>
        </w:rPr>
        <w:t>Das Menü fü</w:t>
      </w:r>
      <w:r w:rsidR="00820D4C" w:rsidRPr="000861F5">
        <w:rPr>
          <w:sz w:val="24"/>
          <w:szCs w:val="24"/>
          <w:lang w:val="de-DE" w:eastAsia="ja-JP" w:bidi="he-IL"/>
        </w:rPr>
        <w:t>r den Administrator soll alle wichtigen Punkte enthalten, die der Administrator ben</w:t>
      </w:r>
      <w:r w:rsidR="000861F5">
        <w:rPr>
          <w:sz w:val="24"/>
          <w:szCs w:val="24"/>
          <w:lang w:val="de-DE" w:eastAsia="ja-JP" w:bidi="he-IL"/>
        </w:rPr>
        <w:t>ö</w:t>
      </w:r>
      <w:r w:rsidR="00820D4C" w:rsidRPr="000861F5">
        <w:rPr>
          <w:sz w:val="24"/>
          <w:szCs w:val="24"/>
          <w:lang w:val="de-DE" w:eastAsia="ja-JP" w:bidi="he-IL"/>
        </w:rPr>
        <w:t xml:space="preserve">tigt, um die Kunden, Domainnamen, Preise, Preisgruppen und Status zu verwalten. </w:t>
      </w:r>
      <w:r w:rsidR="00633531" w:rsidRPr="000861F5">
        <w:rPr>
          <w:sz w:val="24"/>
          <w:szCs w:val="24"/>
          <w:lang w:val="de-DE" w:eastAsia="ja-JP" w:bidi="he-IL"/>
        </w:rPr>
        <w:br w:type="page"/>
      </w:r>
    </w:p>
    <w:p w:rsidR="00D55569" w:rsidRPr="00491FC6" w:rsidRDefault="00B52E8E" w:rsidP="00633531">
      <w:pPr>
        <w:rPr>
          <w:b/>
          <w:bCs/>
          <w:noProof/>
          <w:lang w:val="de-DE" w:eastAsia="ja-JP" w:bidi="he-IL"/>
        </w:rPr>
      </w:pPr>
      <w:r>
        <w:rPr>
          <w:b/>
          <w:bCs/>
          <w:noProof/>
          <w:lang w:val="de-DE" w:eastAsia="ja-JP" w:bidi="he-IL"/>
        </w:rPr>
        <w:lastRenderedPageBreak/>
        <w:t>Das Formular zum Hinzufü</w:t>
      </w:r>
      <w:r w:rsidR="00366E3E" w:rsidRPr="00491FC6">
        <w:rPr>
          <w:b/>
          <w:bCs/>
          <w:noProof/>
          <w:lang w:val="de-DE" w:eastAsia="ja-JP" w:bidi="he-IL"/>
        </w:rPr>
        <w:t>gen von neuen Status</w:t>
      </w:r>
    </w:p>
    <w:p w:rsidR="00633531" w:rsidRPr="00491FC6" w:rsidRDefault="00633531" w:rsidP="00633531">
      <w:pPr>
        <w:rPr>
          <w:lang w:val="de-DE" w:eastAsia="ja-JP" w:bidi="he-IL"/>
        </w:rPr>
      </w:pPr>
      <w:r w:rsidRPr="00491FC6">
        <w:rPr>
          <w:noProof/>
          <w:lang w:val="de-DE" w:eastAsia="de-DE" w:bidi="ar-SA"/>
        </w:rPr>
        <w:drawing>
          <wp:inline distT="0" distB="0" distL="0" distR="0">
            <wp:extent cx="6692265" cy="4953635"/>
            <wp:effectExtent l="19050" t="0" r="0" b="0"/>
            <wp:docPr id="5" name="Picture 4" descr="admin_status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status_add.png"/>
                    <pic:cNvPicPr/>
                  </pic:nvPicPr>
                  <pic:blipFill>
                    <a:blip r:embed="rId14"/>
                    <a:stretch>
                      <a:fillRect/>
                    </a:stretch>
                  </pic:blipFill>
                  <pic:spPr>
                    <a:xfrm>
                      <a:off x="0" y="0"/>
                      <a:ext cx="6692265" cy="4953635"/>
                    </a:xfrm>
                    <a:prstGeom prst="rect">
                      <a:avLst/>
                    </a:prstGeom>
                  </pic:spPr>
                </pic:pic>
              </a:graphicData>
            </a:graphic>
          </wp:inline>
        </w:drawing>
      </w:r>
    </w:p>
    <w:p w:rsidR="00633531" w:rsidRPr="000861F5" w:rsidRDefault="00366E3E">
      <w:pPr>
        <w:rPr>
          <w:sz w:val="24"/>
          <w:szCs w:val="24"/>
          <w:lang w:val="de-DE" w:eastAsia="ja-JP" w:bidi="he-IL"/>
        </w:rPr>
      </w:pPr>
      <w:r w:rsidRPr="000861F5">
        <w:rPr>
          <w:sz w:val="24"/>
          <w:szCs w:val="24"/>
          <w:lang w:val="de-DE" w:eastAsia="ja-JP" w:bidi="he-IL"/>
        </w:rPr>
        <w:t>Dieses Fo</w:t>
      </w:r>
      <w:r w:rsidR="000861F5">
        <w:rPr>
          <w:sz w:val="24"/>
          <w:szCs w:val="24"/>
          <w:lang w:val="de-DE" w:eastAsia="ja-JP" w:bidi="he-IL"/>
        </w:rPr>
        <w:t>rmular soll der Administrator über den Menü</w:t>
      </w:r>
      <w:r w:rsidRPr="000861F5">
        <w:rPr>
          <w:sz w:val="24"/>
          <w:szCs w:val="24"/>
          <w:lang w:val="de-DE" w:eastAsia="ja-JP" w:bidi="he-IL"/>
        </w:rPr>
        <w:t>punkt „Status“-&gt;“Neu“ erreichen und es soll dazu dienen neue Status-Codes mit Namen zu erstellen. Diese Codes werden dann in der Datenbank gespeichert.</w:t>
      </w:r>
      <w:r w:rsidR="00633531" w:rsidRPr="000861F5">
        <w:rPr>
          <w:sz w:val="24"/>
          <w:szCs w:val="24"/>
          <w:lang w:val="de-DE" w:eastAsia="ja-JP" w:bidi="he-IL"/>
        </w:rPr>
        <w:br w:type="page"/>
      </w:r>
    </w:p>
    <w:p w:rsidR="00366E3E" w:rsidRPr="00491FC6" w:rsidRDefault="00366E3E" w:rsidP="00633531">
      <w:pPr>
        <w:rPr>
          <w:b/>
          <w:bCs/>
          <w:noProof/>
          <w:lang w:val="de-DE" w:eastAsia="ja-JP" w:bidi="he-IL"/>
        </w:rPr>
      </w:pPr>
      <w:r w:rsidRPr="00491FC6">
        <w:rPr>
          <w:b/>
          <w:bCs/>
          <w:noProof/>
          <w:lang w:val="de-DE" w:eastAsia="ja-JP" w:bidi="he-IL"/>
        </w:rPr>
        <w:lastRenderedPageBreak/>
        <w:t>Formular zum Editieren von Status</w:t>
      </w:r>
    </w:p>
    <w:p w:rsidR="00633531" w:rsidRPr="00491FC6" w:rsidRDefault="00633531" w:rsidP="00633531">
      <w:pPr>
        <w:rPr>
          <w:lang w:val="de-DE" w:eastAsia="ja-JP" w:bidi="he-IL"/>
        </w:rPr>
      </w:pPr>
      <w:r w:rsidRPr="00491FC6">
        <w:rPr>
          <w:noProof/>
          <w:lang w:val="de-DE" w:eastAsia="de-DE" w:bidi="ar-SA"/>
        </w:rPr>
        <w:drawing>
          <wp:inline distT="0" distB="0" distL="0" distR="0">
            <wp:extent cx="6692265" cy="4953635"/>
            <wp:effectExtent l="19050" t="0" r="0" b="0"/>
            <wp:docPr id="6" name="Picture 5" descr="admin_statu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status_edit.png"/>
                    <pic:cNvPicPr/>
                  </pic:nvPicPr>
                  <pic:blipFill>
                    <a:blip r:embed="rId15"/>
                    <a:stretch>
                      <a:fillRect/>
                    </a:stretch>
                  </pic:blipFill>
                  <pic:spPr>
                    <a:xfrm>
                      <a:off x="0" y="0"/>
                      <a:ext cx="6692265" cy="4953635"/>
                    </a:xfrm>
                    <a:prstGeom prst="rect">
                      <a:avLst/>
                    </a:prstGeom>
                  </pic:spPr>
                </pic:pic>
              </a:graphicData>
            </a:graphic>
          </wp:inline>
        </w:drawing>
      </w:r>
    </w:p>
    <w:p w:rsidR="00633531" w:rsidRPr="00491FC6" w:rsidRDefault="00366E3E">
      <w:pPr>
        <w:rPr>
          <w:lang w:val="de-DE" w:eastAsia="ja-JP" w:bidi="he-IL"/>
        </w:rPr>
      </w:pPr>
      <w:r w:rsidRPr="00491FC6">
        <w:rPr>
          <w:lang w:val="de-DE" w:eastAsia="ja-JP" w:bidi="he-IL"/>
        </w:rPr>
        <w:t>Mit diesem Formular soll der A</w:t>
      </w:r>
      <w:r w:rsidR="000861F5">
        <w:rPr>
          <w:lang w:val="de-DE" w:eastAsia="ja-JP" w:bidi="he-IL"/>
        </w:rPr>
        <w:t>dministrator in der Lage sein Ä</w:t>
      </w:r>
      <w:r w:rsidRPr="00491FC6">
        <w:rPr>
          <w:lang w:val="de-DE" w:eastAsia="ja-JP" w:bidi="he-IL"/>
        </w:rPr>
        <w:t>nderungen an einer bestimmten Statusmeldung vorzunehmen.</w:t>
      </w:r>
      <w:r w:rsidR="00633531" w:rsidRPr="00491FC6">
        <w:rPr>
          <w:lang w:val="de-DE" w:eastAsia="ja-JP" w:bidi="he-IL"/>
        </w:rPr>
        <w:br w:type="page"/>
      </w:r>
    </w:p>
    <w:p w:rsidR="00366E3E" w:rsidRPr="00491FC6" w:rsidRDefault="00366E3E" w:rsidP="00633531">
      <w:pPr>
        <w:rPr>
          <w:b/>
          <w:bCs/>
          <w:noProof/>
          <w:lang w:val="de-DE" w:eastAsia="ja-JP" w:bidi="he-IL"/>
        </w:rPr>
      </w:pPr>
      <w:r w:rsidRPr="00491FC6">
        <w:rPr>
          <w:b/>
          <w:bCs/>
          <w:noProof/>
          <w:lang w:val="de-DE" w:eastAsia="ja-JP" w:bidi="he-IL"/>
        </w:rPr>
        <w:lastRenderedPageBreak/>
        <w:t>Liste aller Status Codes</w:t>
      </w:r>
    </w:p>
    <w:p w:rsidR="00633531" w:rsidRPr="00491FC6" w:rsidRDefault="00633531" w:rsidP="00633531">
      <w:pPr>
        <w:rPr>
          <w:lang w:val="de-DE" w:eastAsia="ja-JP" w:bidi="he-IL"/>
        </w:rPr>
      </w:pPr>
      <w:r w:rsidRPr="00491FC6">
        <w:rPr>
          <w:noProof/>
          <w:lang w:val="de-DE" w:eastAsia="de-DE" w:bidi="ar-SA"/>
        </w:rPr>
        <w:drawing>
          <wp:inline distT="0" distB="0" distL="0" distR="0">
            <wp:extent cx="6692265" cy="4953635"/>
            <wp:effectExtent l="19050" t="0" r="0" b="0"/>
            <wp:docPr id="8" name="Picture 7" descr="admin_statu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status_list.png"/>
                    <pic:cNvPicPr/>
                  </pic:nvPicPr>
                  <pic:blipFill>
                    <a:blip r:embed="rId16"/>
                    <a:stretch>
                      <a:fillRect/>
                    </a:stretch>
                  </pic:blipFill>
                  <pic:spPr>
                    <a:xfrm>
                      <a:off x="0" y="0"/>
                      <a:ext cx="6692265" cy="4953635"/>
                    </a:xfrm>
                    <a:prstGeom prst="rect">
                      <a:avLst/>
                    </a:prstGeom>
                  </pic:spPr>
                </pic:pic>
              </a:graphicData>
            </a:graphic>
          </wp:inline>
        </w:drawing>
      </w:r>
    </w:p>
    <w:p w:rsidR="00633531" w:rsidRPr="00491FC6" w:rsidRDefault="00366E3E" w:rsidP="00366E3E">
      <w:pPr>
        <w:rPr>
          <w:lang w:val="de-DE" w:eastAsia="ja-JP" w:bidi="he-IL"/>
        </w:rPr>
      </w:pPr>
      <w:r w:rsidRPr="00491FC6">
        <w:rPr>
          <w:lang w:val="de-DE" w:eastAsia="ja-JP" w:bidi="he-IL"/>
        </w:rPr>
        <w:t>Diese Liste soll dem Administrator dabei helfen, vorhandene Statuscodes z</w:t>
      </w:r>
      <w:r w:rsidR="000861F5">
        <w:rPr>
          <w:lang w:val="de-DE" w:eastAsia="ja-JP" w:bidi="he-IL"/>
        </w:rPr>
        <w:t>u verwalten. Diese Liste soll ü</w:t>
      </w:r>
      <w:r w:rsidRPr="00491FC6">
        <w:rPr>
          <w:lang w:val="de-DE" w:eastAsia="ja-JP" w:bidi="he-IL"/>
        </w:rPr>
        <w:t>ber „Status“-&gt;“</w:t>
      </w:r>
      <w:proofErr w:type="spellStart"/>
      <w:r w:rsidRPr="00491FC6">
        <w:rPr>
          <w:lang w:val="de-DE" w:eastAsia="ja-JP" w:bidi="he-IL"/>
        </w:rPr>
        <w:t>Uebersicht</w:t>
      </w:r>
      <w:proofErr w:type="spellEnd"/>
      <w:r w:rsidRPr="00491FC6">
        <w:rPr>
          <w:lang w:val="de-DE" w:eastAsia="ja-JP" w:bidi="he-IL"/>
        </w:rPr>
        <w:t>“ erreicht werden und der Administrator soll mit Hilfe der Liste in der Lage sein, vorhandene Statuscodes z</w:t>
      </w:r>
      <w:r w:rsidR="000861F5">
        <w:rPr>
          <w:lang w:val="de-DE" w:eastAsia="ja-JP" w:bidi="he-IL"/>
        </w:rPr>
        <w:t>u editieren und zu löschen. Das Löschen soll aber nur dann mö</w:t>
      </w:r>
      <w:r w:rsidRPr="00491FC6">
        <w:rPr>
          <w:lang w:val="de-DE" w:eastAsia="ja-JP" w:bidi="he-IL"/>
        </w:rPr>
        <w:t>glich sein, wenn ein Statuscode keinem Domainnamen mehr zugeordnet ist, denn das sollte laut bestehend</w:t>
      </w:r>
      <w:r w:rsidR="000861F5">
        <w:rPr>
          <w:lang w:val="de-DE" w:eastAsia="ja-JP" w:bidi="he-IL"/>
        </w:rPr>
        <w:t>em ER-Modell zu einem Fehler fü</w:t>
      </w:r>
      <w:r w:rsidRPr="00491FC6">
        <w:rPr>
          <w:lang w:val="de-DE" w:eastAsia="ja-JP" w:bidi="he-IL"/>
        </w:rPr>
        <w:t>hren. Die Spalte „Domainnamen zugeordnet“ in dieser hier gezeigten Liste soll also lediglich die Anzahl der Domainnamen anzeigen, die ein einzelner Status bereits zugeordnet wurde. Ein Administrator muss jedem Domainnamen bei Erstellung einen Statuscode zuordnen.</w:t>
      </w:r>
      <w:r w:rsidR="00633531" w:rsidRPr="00491FC6">
        <w:rPr>
          <w:lang w:val="de-DE" w:eastAsia="ja-JP" w:bidi="he-IL"/>
        </w:rPr>
        <w:br w:type="page"/>
      </w:r>
    </w:p>
    <w:p w:rsidR="007041DB" w:rsidRPr="00491FC6" w:rsidRDefault="007041DB" w:rsidP="00633531">
      <w:pPr>
        <w:rPr>
          <w:b/>
          <w:bCs/>
          <w:noProof/>
          <w:lang w:val="de-DE" w:eastAsia="ja-JP" w:bidi="he-IL"/>
        </w:rPr>
      </w:pPr>
      <w:r w:rsidRPr="00491FC6">
        <w:rPr>
          <w:b/>
          <w:bCs/>
          <w:noProof/>
          <w:lang w:val="de-DE" w:eastAsia="ja-JP" w:bidi="he-IL"/>
        </w:rPr>
        <w:lastRenderedPageBreak/>
        <w:t>Formular zum Erstellen einer neuen Preisgruppe</w:t>
      </w:r>
    </w:p>
    <w:p w:rsidR="00633531" w:rsidRPr="00491FC6" w:rsidRDefault="00633531" w:rsidP="00633531">
      <w:pPr>
        <w:rPr>
          <w:lang w:val="de-DE" w:eastAsia="ja-JP" w:bidi="he-IL"/>
        </w:rPr>
      </w:pPr>
      <w:r w:rsidRPr="00491FC6">
        <w:rPr>
          <w:noProof/>
          <w:lang w:val="de-DE" w:eastAsia="de-DE" w:bidi="ar-SA"/>
        </w:rPr>
        <w:drawing>
          <wp:inline distT="0" distB="0" distL="0" distR="0">
            <wp:extent cx="6692265" cy="4953635"/>
            <wp:effectExtent l="19050" t="0" r="0" b="0"/>
            <wp:docPr id="9" name="Picture 8" descr="admin_pricebracke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pricebracket_add.png"/>
                    <pic:cNvPicPr/>
                  </pic:nvPicPr>
                  <pic:blipFill>
                    <a:blip r:embed="rId17"/>
                    <a:stretch>
                      <a:fillRect/>
                    </a:stretch>
                  </pic:blipFill>
                  <pic:spPr>
                    <a:xfrm>
                      <a:off x="0" y="0"/>
                      <a:ext cx="6692265" cy="4953635"/>
                    </a:xfrm>
                    <a:prstGeom prst="rect">
                      <a:avLst/>
                    </a:prstGeom>
                  </pic:spPr>
                </pic:pic>
              </a:graphicData>
            </a:graphic>
          </wp:inline>
        </w:drawing>
      </w:r>
    </w:p>
    <w:p w:rsidR="00633531" w:rsidRPr="00491FC6" w:rsidRDefault="007041DB">
      <w:pPr>
        <w:rPr>
          <w:lang w:val="de-DE" w:eastAsia="ja-JP" w:bidi="he-IL"/>
        </w:rPr>
      </w:pPr>
      <w:r w:rsidRPr="00491FC6">
        <w:rPr>
          <w:lang w:val="de-DE" w:eastAsia="ja-JP" w:bidi="he-IL"/>
        </w:rPr>
        <w:t>Mit diesem Formular soll der Administrator ledigl</w:t>
      </w:r>
      <w:r w:rsidR="0026795B">
        <w:rPr>
          <w:lang w:val="de-DE" w:eastAsia="ja-JP" w:bidi="he-IL"/>
        </w:rPr>
        <w:t>ich eine Preisgruppe anlegen kö</w:t>
      </w:r>
      <w:r w:rsidRPr="00491FC6">
        <w:rPr>
          <w:lang w:val="de-DE" w:eastAsia="ja-JP" w:bidi="he-IL"/>
        </w:rPr>
        <w:t>nnen.</w:t>
      </w:r>
      <w:r w:rsidR="00633531" w:rsidRPr="00491FC6">
        <w:rPr>
          <w:lang w:val="de-DE" w:eastAsia="ja-JP" w:bidi="he-IL"/>
        </w:rPr>
        <w:br w:type="page"/>
      </w:r>
    </w:p>
    <w:p w:rsidR="0079489F" w:rsidRPr="00491FC6" w:rsidRDefault="0079489F" w:rsidP="00633531">
      <w:pPr>
        <w:rPr>
          <w:b/>
          <w:bCs/>
          <w:noProof/>
          <w:lang w:val="de-DE" w:eastAsia="ja-JP" w:bidi="he-IL"/>
        </w:rPr>
      </w:pPr>
      <w:r w:rsidRPr="00491FC6">
        <w:rPr>
          <w:b/>
          <w:bCs/>
          <w:noProof/>
          <w:lang w:val="de-DE" w:eastAsia="ja-JP" w:bidi="he-IL"/>
        </w:rPr>
        <w:lastRenderedPageBreak/>
        <w:t>Formular zum Editieren einer Preisgruppe</w:t>
      </w:r>
    </w:p>
    <w:p w:rsidR="00633531" w:rsidRPr="00491FC6" w:rsidRDefault="00633531" w:rsidP="00633531">
      <w:pPr>
        <w:rPr>
          <w:lang w:val="de-DE" w:eastAsia="ja-JP" w:bidi="he-IL"/>
        </w:rPr>
      </w:pPr>
      <w:r w:rsidRPr="00491FC6">
        <w:rPr>
          <w:noProof/>
          <w:lang w:val="de-DE" w:eastAsia="de-DE" w:bidi="ar-SA"/>
        </w:rPr>
        <w:drawing>
          <wp:inline distT="0" distB="0" distL="0" distR="0">
            <wp:extent cx="6692265" cy="4953635"/>
            <wp:effectExtent l="19050" t="0" r="0" b="0"/>
            <wp:docPr id="10" name="Picture 9" descr="admin_pricebracke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pricebracket_edit.png"/>
                    <pic:cNvPicPr/>
                  </pic:nvPicPr>
                  <pic:blipFill>
                    <a:blip r:embed="rId18"/>
                    <a:stretch>
                      <a:fillRect/>
                    </a:stretch>
                  </pic:blipFill>
                  <pic:spPr>
                    <a:xfrm>
                      <a:off x="0" y="0"/>
                      <a:ext cx="6692265" cy="4953635"/>
                    </a:xfrm>
                    <a:prstGeom prst="rect">
                      <a:avLst/>
                    </a:prstGeom>
                  </pic:spPr>
                </pic:pic>
              </a:graphicData>
            </a:graphic>
          </wp:inline>
        </w:drawing>
      </w:r>
    </w:p>
    <w:p w:rsidR="00633531" w:rsidRPr="00491FC6" w:rsidRDefault="0079489F">
      <w:pPr>
        <w:rPr>
          <w:lang w:val="de-DE" w:eastAsia="ja-JP" w:bidi="he-IL"/>
        </w:rPr>
      </w:pPr>
      <w:r w:rsidRPr="00491FC6">
        <w:rPr>
          <w:lang w:val="de-DE" w:eastAsia="ja-JP" w:bidi="he-IL"/>
        </w:rPr>
        <w:t>Mit diesem Formular soll der Administrator lediglich eine vorh</w:t>
      </w:r>
      <w:r w:rsidR="0026795B">
        <w:rPr>
          <w:lang w:val="de-DE" w:eastAsia="ja-JP" w:bidi="he-IL"/>
        </w:rPr>
        <w:t>andene Preisgruppe editieren kö</w:t>
      </w:r>
      <w:r w:rsidRPr="00491FC6">
        <w:rPr>
          <w:lang w:val="de-DE" w:eastAsia="ja-JP" w:bidi="he-IL"/>
        </w:rPr>
        <w:t>nnen, was in diesem speziellen Fall einer Umbenennung gleich kommen sollte.</w:t>
      </w:r>
      <w:r w:rsidR="00633531" w:rsidRPr="00491FC6">
        <w:rPr>
          <w:lang w:val="de-DE" w:eastAsia="ja-JP" w:bidi="he-IL"/>
        </w:rPr>
        <w:br w:type="page"/>
      </w:r>
    </w:p>
    <w:p w:rsidR="0079489F" w:rsidRPr="00491FC6" w:rsidRDefault="00B52E8E" w:rsidP="00633531">
      <w:pPr>
        <w:rPr>
          <w:b/>
          <w:bCs/>
          <w:noProof/>
          <w:lang w:val="de-DE" w:eastAsia="ja-JP" w:bidi="he-IL"/>
        </w:rPr>
      </w:pPr>
      <w:r>
        <w:rPr>
          <w:b/>
          <w:bCs/>
          <w:noProof/>
          <w:lang w:val="de-DE" w:eastAsia="ja-JP" w:bidi="he-IL"/>
        </w:rPr>
        <w:lastRenderedPageBreak/>
        <w:t>Formular zum Hinzufü</w:t>
      </w:r>
      <w:r w:rsidR="0079489F" w:rsidRPr="00491FC6">
        <w:rPr>
          <w:b/>
          <w:bCs/>
          <w:noProof/>
          <w:lang w:val="de-DE" w:eastAsia="ja-JP" w:bidi="he-IL"/>
        </w:rPr>
        <w:t>gen eines neuen Preises</w:t>
      </w:r>
    </w:p>
    <w:p w:rsidR="00633531" w:rsidRPr="00491FC6" w:rsidRDefault="00633531" w:rsidP="00633531">
      <w:pPr>
        <w:rPr>
          <w:lang w:val="de-DE" w:eastAsia="ja-JP" w:bidi="he-IL"/>
        </w:rPr>
      </w:pPr>
      <w:r w:rsidRPr="00491FC6">
        <w:rPr>
          <w:noProof/>
          <w:lang w:val="de-DE" w:eastAsia="de-DE" w:bidi="ar-SA"/>
        </w:rPr>
        <w:drawing>
          <wp:inline distT="0" distB="0" distL="0" distR="0">
            <wp:extent cx="6692265" cy="4953635"/>
            <wp:effectExtent l="19050" t="0" r="0" b="0"/>
            <wp:docPr id="11" name="Picture 10" descr="admin_pric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price_add.png"/>
                    <pic:cNvPicPr/>
                  </pic:nvPicPr>
                  <pic:blipFill>
                    <a:blip r:embed="rId19"/>
                    <a:stretch>
                      <a:fillRect/>
                    </a:stretch>
                  </pic:blipFill>
                  <pic:spPr>
                    <a:xfrm>
                      <a:off x="0" y="0"/>
                      <a:ext cx="6692265" cy="4953635"/>
                    </a:xfrm>
                    <a:prstGeom prst="rect">
                      <a:avLst/>
                    </a:prstGeom>
                  </pic:spPr>
                </pic:pic>
              </a:graphicData>
            </a:graphic>
          </wp:inline>
        </w:drawing>
      </w:r>
    </w:p>
    <w:p w:rsidR="00633531" w:rsidRPr="00491FC6" w:rsidRDefault="0079489F">
      <w:pPr>
        <w:rPr>
          <w:lang w:val="de-DE" w:eastAsia="ja-JP" w:bidi="he-IL"/>
        </w:rPr>
      </w:pPr>
      <w:r w:rsidRPr="00491FC6">
        <w:rPr>
          <w:lang w:val="de-DE" w:eastAsia="ja-JP" w:bidi="he-IL"/>
        </w:rPr>
        <w:t>Mit diesem Formular soll der Adm</w:t>
      </w:r>
      <w:r w:rsidR="0026795B">
        <w:rPr>
          <w:lang w:val="de-DE" w:eastAsia="ja-JP" w:bidi="he-IL"/>
        </w:rPr>
        <w:t>inistrator einen neuen Preis fü</w:t>
      </w:r>
      <w:r w:rsidRPr="00491FC6">
        <w:rPr>
          <w:lang w:val="de-DE" w:eastAsia="ja-JP" w:bidi="he-IL"/>
        </w:rPr>
        <w:t>r e</w:t>
      </w:r>
      <w:r w:rsidR="0026795B">
        <w:rPr>
          <w:lang w:val="de-DE" w:eastAsia="ja-JP" w:bidi="he-IL"/>
        </w:rPr>
        <w:t>ine Top-Level-Domain anlegen kö</w:t>
      </w:r>
      <w:r w:rsidRPr="00491FC6">
        <w:rPr>
          <w:lang w:val="de-DE" w:eastAsia="ja-JP" w:bidi="he-IL"/>
        </w:rPr>
        <w:t>nnen. Die Eingabe des Einkaufs und Verkaufspreis ist Pflicht und auc</w:t>
      </w:r>
      <w:r w:rsidR="0026795B">
        <w:rPr>
          <w:lang w:val="de-DE" w:eastAsia="ja-JP" w:bidi="he-IL"/>
        </w:rPr>
        <w:t>h eine Preisgruppe muss ausgewählt werden kö</w:t>
      </w:r>
      <w:r w:rsidRPr="00491FC6">
        <w:rPr>
          <w:lang w:val="de-DE" w:eastAsia="ja-JP" w:bidi="he-IL"/>
        </w:rPr>
        <w:t>nnen, da jeder Preis einer Preisgruppe zugeordnet werden muss.</w:t>
      </w:r>
      <w:r w:rsidR="00633531" w:rsidRPr="00491FC6">
        <w:rPr>
          <w:lang w:val="de-DE" w:eastAsia="ja-JP" w:bidi="he-IL"/>
        </w:rPr>
        <w:br w:type="page"/>
      </w:r>
    </w:p>
    <w:p w:rsidR="008674CE" w:rsidRPr="00491FC6" w:rsidRDefault="008674CE" w:rsidP="00633531">
      <w:pPr>
        <w:rPr>
          <w:b/>
          <w:bCs/>
          <w:noProof/>
          <w:lang w:val="de-DE" w:eastAsia="ja-JP" w:bidi="he-IL"/>
        </w:rPr>
      </w:pPr>
      <w:r w:rsidRPr="00491FC6">
        <w:rPr>
          <w:b/>
          <w:bCs/>
          <w:noProof/>
          <w:lang w:val="de-DE" w:eastAsia="ja-JP" w:bidi="he-IL"/>
        </w:rPr>
        <w:lastRenderedPageBreak/>
        <w:t>Formular zum Editieren eines Preises</w:t>
      </w:r>
    </w:p>
    <w:p w:rsidR="00633531" w:rsidRPr="00491FC6" w:rsidRDefault="00633531" w:rsidP="00633531">
      <w:pPr>
        <w:rPr>
          <w:lang w:val="de-DE" w:eastAsia="ja-JP" w:bidi="he-IL"/>
        </w:rPr>
      </w:pPr>
      <w:r w:rsidRPr="00491FC6">
        <w:rPr>
          <w:noProof/>
          <w:lang w:val="de-DE" w:eastAsia="de-DE" w:bidi="ar-SA"/>
        </w:rPr>
        <w:drawing>
          <wp:inline distT="0" distB="0" distL="0" distR="0">
            <wp:extent cx="6692265" cy="4953635"/>
            <wp:effectExtent l="19050" t="0" r="0" b="0"/>
            <wp:docPr id="12" name="Picture 11" descr="admin_pric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price_edit.png"/>
                    <pic:cNvPicPr/>
                  </pic:nvPicPr>
                  <pic:blipFill>
                    <a:blip r:embed="rId20"/>
                    <a:stretch>
                      <a:fillRect/>
                    </a:stretch>
                  </pic:blipFill>
                  <pic:spPr>
                    <a:xfrm>
                      <a:off x="0" y="0"/>
                      <a:ext cx="6692265" cy="4953635"/>
                    </a:xfrm>
                    <a:prstGeom prst="rect">
                      <a:avLst/>
                    </a:prstGeom>
                  </pic:spPr>
                </pic:pic>
              </a:graphicData>
            </a:graphic>
          </wp:inline>
        </w:drawing>
      </w:r>
    </w:p>
    <w:p w:rsidR="00633531" w:rsidRPr="00491FC6" w:rsidRDefault="008674CE">
      <w:pPr>
        <w:rPr>
          <w:lang w:val="de-DE" w:eastAsia="ja-JP" w:bidi="he-IL"/>
        </w:rPr>
      </w:pPr>
      <w:r w:rsidRPr="00491FC6">
        <w:rPr>
          <w:lang w:val="de-DE" w:eastAsia="ja-JP" w:bidi="he-IL"/>
        </w:rPr>
        <w:t xml:space="preserve">Mit diesem Formular soll </w:t>
      </w:r>
      <w:r w:rsidR="0026795B">
        <w:rPr>
          <w:lang w:val="de-DE" w:eastAsia="ja-JP" w:bidi="he-IL"/>
        </w:rPr>
        <w:t>der Administrator einen Preis ändern können. Die Daten, die er ä</w:t>
      </w:r>
      <w:r w:rsidRPr="00491FC6">
        <w:rPr>
          <w:lang w:val="de-DE" w:eastAsia="ja-JP" w:bidi="he-IL"/>
        </w:rPr>
        <w:t xml:space="preserve">ndern </w:t>
      </w:r>
      <w:r w:rsidR="0026795B">
        <w:rPr>
          <w:lang w:val="de-DE" w:eastAsia="ja-JP" w:bidi="he-IL"/>
        </w:rPr>
        <w:t>kö</w:t>
      </w:r>
      <w:r w:rsidR="000D6D2F" w:rsidRPr="00491FC6">
        <w:rPr>
          <w:lang w:val="de-DE" w:eastAsia="ja-JP" w:bidi="he-IL"/>
        </w:rPr>
        <w:t xml:space="preserve">nnen sollte </w:t>
      </w:r>
      <w:r w:rsidR="00D92296" w:rsidRPr="00491FC6">
        <w:rPr>
          <w:lang w:val="de-DE" w:eastAsia="ja-JP" w:bidi="he-IL"/>
        </w:rPr>
        <w:t>umfassen</w:t>
      </w:r>
      <w:r w:rsidR="000D6D2F" w:rsidRPr="00491FC6">
        <w:rPr>
          <w:lang w:val="de-DE" w:eastAsia="ja-JP" w:bidi="he-IL"/>
        </w:rPr>
        <w:t xml:space="preserve"> die Top-Level-Domain, den Einkaufspreis, den Verkaufspreis und die Preisgruppe.</w:t>
      </w:r>
      <w:r w:rsidR="00633531" w:rsidRPr="00491FC6">
        <w:rPr>
          <w:lang w:val="de-DE" w:eastAsia="ja-JP" w:bidi="he-IL"/>
        </w:rPr>
        <w:br w:type="page"/>
      </w:r>
    </w:p>
    <w:p w:rsidR="000D6D2F" w:rsidRPr="00491FC6" w:rsidRDefault="0026795B" w:rsidP="00633531">
      <w:pPr>
        <w:rPr>
          <w:b/>
          <w:bCs/>
          <w:noProof/>
          <w:lang w:val="de-DE" w:eastAsia="ja-JP" w:bidi="he-IL"/>
        </w:rPr>
      </w:pPr>
      <w:r>
        <w:rPr>
          <w:b/>
          <w:bCs/>
          <w:noProof/>
          <w:lang w:val="de-DE" w:eastAsia="ja-JP" w:bidi="he-IL"/>
        </w:rPr>
        <w:lastRenderedPageBreak/>
        <w:t>Ü</w:t>
      </w:r>
      <w:r w:rsidR="000D6D2F" w:rsidRPr="00491FC6">
        <w:rPr>
          <w:b/>
          <w:bCs/>
          <w:noProof/>
          <w:lang w:val="de-DE" w:eastAsia="ja-JP" w:bidi="he-IL"/>
        </w:rPr>
        <w:t>bersicht der Preise und der Preisgruppen</w:t>
      </w:r>
    </w:p>
    <w:p w:rsidR="00633531" w:rsidRPr="00491FC6" w:rsidRDefault="00633531" w:rsidP="00633531">
      <w:pPr>
        <w:rPr>
          <w:lang w:val="de-DE" w:eastAsia="ja-JP" w:bidi="he-IL"/>
        </w:rPr>
      </w:pPr>
      <w:r w:rsidRPr="00491FC6">
        <w:rPr>
          <w:noProof/>
          <w:lang w:val="de-DE" w:eastAsia="de-DE" w:bidi="ar-SA"/>
        </w:rPr>
        <w:drawing>
          <wp:inline distT="0" distB="0" distL="0" distR="0">
            <wp:extent cx="6692265" cy="4953635"/>
            <wp:effectExtent l="19050" t="0" r="0" b="0"/>
            <wp:docPr id="13" name="Picture 12" descr="admin_price_pricegroup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price_pricegroup_list.png"/>
                    <pic:cNvPicPr/>
                  </pic:nvPicPr>
                  <pic:blipFill>
                    <a:blip r:embed="rId21"/>
                    <a:stretch>
                      <a:fillRect/>
                    </a:stretch>
                  </pic:blipFill>
                  <pic:spPr>
                    <a:xfrm>
                      <a:off x="0" y="0"/>
                      <a:ext cx="6692265" cy="4953635"/>
                    </a:xfrm>
                    <a:prstGeom prst="rect">
                      <a:avLst/>
                    </a:prstGeom>
                  </pic:spPr>
                </pic:pic>
              </a:graphicData>
            </a:graphic>
          </wp:inline>
        </w:drawing>
      </w:r>
    </w:p>
    <w:p w:rsidR="00906D17" w:rsidRPr="00491FC6" w:rsidRDefault="0026795B" w:rsidP="000D6D2F">
      <w:pPr>
        <w:rPr>
          <w:lang w:val="de-DE" w:eastAsia="ja-JP" w:bidi="he-IL"/>
        </w:rPr>
      </w:pPr>
      <w:r>
        <w:rPr>
          <w:lang w:val="de-DE" w:eastAsia="ja-JP" w:bidi="he-IL"/>
        </w:rPr>
        <w:t>Diese Ü</w:t>
      </w:r>
      <w:r w:rsidR="000D6D2F" w:rsidRPr="00491FC6">
        <w:rPr>
          <w:lang w:val="de-DE" w:eastAsia="ja-JP" w:bidi="he-IL"/>
        </w:rPr>
        <w:t>bersicht</w:t>
      </w:r>
      <w:r>
        <w:rPr>
          <w:lang w:val="de-DE" w:eastAsia="ja-JP" w:bidi="he-IL"/>
        </w:rPr>
        <w:t xml:space="preserve"> soll es dem Administrator ermö</w:t>
      </w:r>
      <w:r w:rsidR="000D6D2F" w:rsidRPr="00491FC6">
        <w:rPr>
          <w:lang w:val="de-DE" w:eastAsia="ja-JP" w:bidi="he-IL"/>
        </w:rPr>
        <w:t>glichen, die vorh</w:t>
      </w:r>
      <w:r>
        <w:rPr>
          <w:lang w:val="de-DE" w:eastAsia="ja-JP" w:bidi="he-IL"/>
        </w:rPr>
        <w:t>andenen Preise und die dazugehö</w:t>
      </w:r>
      <w:r w:rsidR="000D6D2F" w:rsidRPr="00491FC6">
        <w:rPr>
          <w:lang w:val="de-DE" w:eastAsia="ja-JP" w:bidi="he-IL"/>
        </w:rPr>
        <w:t>rigen Preisgruppen zu verwalten. Mit den Links „</w:t>
      </w:r>
      <w:proofErr w:type="spellStart"/>
      <w:r w:rsidR="000D6D2F" w:rsidRPr="00491FC6">
        <w:rPr>
          <w:lang w:val="de-DE" w:eastAsia="ja-JP" w:bidi="he-IL"/>
        </w:rPr>
        <w:t>edit</w:t>
      </w:r>
      <w:proofErr w:type="spellEnd"/>
      <w:r w:rsidR="000D6D2F" w:rsidRPr="00491FC6">
        <w:rPr>
          <w:lang w:val="de-DE" w:eastAsia="ja-JP" w:bidi="he-IL"/>
        </w:rPr>
        <w:t>“ und „</w:t>
      </w:r>
      <w:proofErr w:type="spellStart"/>
      <w:r w:rsidR="000D6D2F" w:rsidRPr="00491FC6">
        <w:rPr>
          <w:lang w:val="de-DE" w:eastAsia="ja-JP" w:bidi="he-IL"/>
        </w:rPr>
        <w:t>delete</w:t>
      </w:r>
      <w:proofErr w:type="spellEnd"/>
      <w:r w:rsidR="000D6D2F" w:rsidRPr="00491FC6">
        <w:rPr>
          <w:lang w:val="de-DE" w:eastAsia="ja-JP" w:bidi="he-IL"/>
        </w:rPr>
        <w:t>“ soll der Administr</w:t>
      </w:r>
      <w:r>
        <w:rPr>
          <w:lang w:val="de-DE" w:eastAsia="ja-JP" w:bidi="he-IL"/>
        </w:rPr>
        <w:t>ator einfach und schnell die nötigen Aktionen ausführen kö</w:t>
      </w:r>
      <w:r w:rsidR="000D6D2F" w:rsidRPr="00491FC6">
        <w:rPr>
          <w:lang w:val="de-DE" w:eastAsia="ja-JP" w:bidi="he-IL"/>
        </w:rPr>
        <w:t>nnen, wie zum Beispiel „editieren d</w:t>
      </w:r>
      <w:r>
        <w:rPr>
          <w:lang w:val="de-DE" w:eastAsia="ja-JP" w:bidi="he-IL"/>
        </w:rPr>
        <w:t>es aktuellen Eintrags“ oder „Lö</w:t>
      </w:r>
      <w:r w:rsidR="000D6D2F" w:rsidRPr="00491FC6">
        <w:rPr>
          <w:lang w:val="de-DE" w:eastAsia="ja-JP" w:bidi="he-IL"/>
        </w:rPr>
        <w:t>schen des aktuellen Eintrags“. Eine Preisgruppe soll</w:t>
      </w:r>
      <w:r>
        <w:rPr>
          <w:lang w:val="de-DE" w:eastAsia="ja-JP" w:bidi="he-IL"/>
        </w:rPr>
        <w:t xml:space="preserve"> der Administrator erst dann löschen kö</w:t>
      </w:r>
      <w:r w:rsidR="000D6D2F" w:rsidRPr="00491FC6">
        <w:rPr>
          <w:lang w:val="de-DE" w:eastAsia="ja-JP" w:bidi="he-IL"/>
        </w:rPr>
        <w:t>nnen, wenn die entsprechende Preisgruppe keinem Benutzer mehr zugeordnet ist, denn bei der Erstellung eines Benutzers wird jeder einzelne Benutzer auch einer Preisgruppe zugeordnet, damit die Berechnungen der Kosten funktionieren kann.</w:t>
      </w:r>
    </w:p>
    <w:p w:rsidR="00906D17" w:rsidRPr="00491FC6" w:rsidRDefault="00906D17">
      <w:pPr>
        <w:rPr>
          <w:lang w:val="de-DE" w:eastAsia="ja-JP" w:bidi="he-IL"/>
        </w:rPr>
      </w:pPr>
      <w:r w:rsidRPr="00491FC6">
        <w:rPr>
          <w:lang w:val="de-DE" w:eastAsia="ja-JP" w:bidi="he-IL"/>
        </w:rPr>
        <w:br w:type="page"/>
      </w:r>
    </w:p>
    <w:p w:rsidR="00906D17" w:rsidRPr="00491FC6" w:rsidRDefault="00984965" w:rsidP="000D6D2F">
      <w:pPr>
        <w:rPr>
          <w:b/>
          <w:bCs/>
          <w:lang w:val="de-DE" w:eastAsia="ja-JP" w:bidi="he-IL"/>
        </w:rPr>
      </w:pPr>
      <w:r>
        <w:rPr>
          <w:b/>
          <w:bCs/>
          <w:lang w:val="de-DE" w:eastAsia="ja-JP" w:bidi="he-IL"/>
        </w:rPr>
        <w:lastRenderedPageBreak/>
        <w:t>Formular zum Hinzufü</w:t>
      </w:r>
      <w:r w:rsidR="00906D17" w:rsidRPr="00491FC6">
        <w:rPr>
          <w:b/>
          <w:bCs/>
          <w:lang w:val="de-DE" w:eastAsia="ja-JP" w:bidi="he-IL"/>
        </w:rPr>
        <w:t>gen eines Benut</w:t>
      </w:r>
      <w:r>
        <w:rPr>
          <w:b/>
          <w:bCs/>
          <w:lang w:val="de-DE" w:eastAsia="ja-JP" w:bidi="he-IL"/>
        </w:rPr>
        <w:t>z</w:t>
      </w:r>
      <w:r w:rsidR="00906D17" w:rsidRPr="00491FC6">
        <w:rPr>
          <w:b/>
          <w:bCs/>
          <w:lang w:val="de-DE" w:eastAsia="ja-JP" w:bidi="he-IL"/>
        </w:rPr>
        <w:t>ers</w:t>
      </w:r>
    </w:p>
    <w:p w:rsidR="00906D17" w:rsidRPr="00491FC6" w:rsidRDefault="00906D17" w:rsidP="000D6D2F">
      <w:pPr>
        <w:rPr>
          <w:lang w:val="de-DE" w:eastAsia="ja-JP" w:bidi="he-IL"/>
        </w:rPr>
      </w:pPr>
      <w:r w:rsidRPr="00491FC6">
        <w:rPr>
          <w:noProof/>
          <w:lang w:val="de-DE" w:eastAsia="de-DE" w:bidi="ar-SA"/>
        </w:rPr>
        <w:drawing>
          <wp:inline distT="0" distB="0" distL="0" distR="0">
            <wp:extent cx="6692265" cy="4953635"/>
            <wp:effectExtent l="19050" t="0" r="0" b="0"/>
            <wp:docPr id="20" name="Picture 19" descr="admin_us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useradd.png"/>
                    <pic:cNvPicPr/>
                  </pic:nvPicPr>
                  <pic:blipFill>
                    <a:blip r:embed="rId22"/>
                    <a:stretch>
                      <a:fillRect/>
                    </a:stretch>
                  </pic:blipFill>
                  <pic:spPr>
                    <a:xfrm>
                      <a:off x="0" y="0"/>
                      <a:ext cx="6692265" cy="4953635"/>
                    </a:xfrm>
                    <a:prstGeom prst="rect">
                      <a:avLst/>
                    </a:prstGeom>
                  </pic:spPr>
                </pic:pic>
              </a:graphicData>
            </a:graphic>
          </wp:inline>
        </w:drawing>
      </w:r>
    </w:p>
    <w:p w:rsidR="00906D17" w:rsidRPr="00491FC6" w:rsidRDefault="00906D17" w:rsidP="000D6D2F">
      <w:pPr>
        <w:rPr>
          <w:lang w:val="de-DE" w:eastAsia="ja-JP" w:bidi="he-IL"/>
        </w:rPr>
      </w:pPr>
      <w:r w:rsidRPr="00491FC6">
        <w:rPr>
          <w:lang w:val="de-DE" w:eastAsia="ja-JP" w:bidi="he-IL"/>
        </w:rPr>
        <w:t>Dieses Formu</w:t>
      </w:r>
      <w:r w:rsidR="00984965">
        <w:rPr>
          <w:lang w:val="de-DE" w:eastAsia="ja-JP" w:bidi="he-IL"/>
        </w:rPr>
        <w:t>lar soll dem Administrator ermö</w:t>
      </w:r>
      <w:r w:rsidRPr="00491FC6">
        <w:rPr>
          <w:lang w:val="de-DE" w:eastAsia="ja-JP" w:bidi="he-IL"/>
        </w:rPr>
        <w:t>glichen einen neuen Benutzer bzw. Kunden im Syst</w:t>
      </w:r>
      <w:r w:rsidR="00984965">
        <w:rPr>
          <w:lang w:val="de-DE" w:eastAsia="ja-JP" w:bidi="he-IL"/>
        </w:rPr>
        <w:t xml:space="preserve">em anzulegen. An dieser Stelle </w:t>
      </w:r>
      <w:r w:rsidRPr="00491FC6">
        <w:rPr>
          <w:lang w:val="de-DE" w:eastAsia="ja-JP" w:bidi="he-IL"/>
        </w:rPr>
        <w:t>soll der Administra</w:t>
      </w:r>
      <w:r w:rsidR="00984965">
        <w:rPr>
          <w:lang w:val="de-DE" w:eastAsia="ja-JP" w:bidi="he-IL"/>
        </w:rPr>
        <w:t>tor auch eine Preisgruppe auswä</w:t>
      </w:r>
      <w:r w:rsidRPr="00491FC6">
        <w:rPr>
          <w:lang w:val="de-DE" w:eastAsia="ja-JP" w:bidi="he-IL"/>
        </w:rPr>
        <w:t xml:space="preserve">hlen, damit </w:t>
      </w:r>
      <w:r w:rsidR="00984965">
        <w:rPr>
          <w:lang w:val="de-DE" w:eastAsia="ja-JP" w:bidi="he-IL"/>
        </w:rPr>
        <w:t>fü</w:t>
      </w:r>
      <w:r w:rsidRPr="00491FC6">
        <w:rPr>
          <w:lang w:val="de-DE" w:eastAsia="ja-JP" w:bidi="he-IL"/>
        </w:rPr>
        <w:t>r den Benutzer</w:t>
      </w:r>
      <w:r w:rsidR="00984965">
        <w:rPr>
          <w:lang w:val="de-DE" w:eastAsia="ja-JP" w:bidi="he-IL"/>
        </w:rPr>
        <w:t xml:space="preserve"> die Kosten angezeigt werden kö</w:t>
      </w:r>
      <w:r w:rsidRPr="00491FC6">
        <w:rPr>
          <w:lang w:val="de-DE" w:eastAsia="ja-JP" w:bidi="he-IL"/>
        </w:rPr>
        <w:t>nnen.</w:t>
      </w:r>
    </w:p>
    <w:p w:rsidR="00906D17" w:rsidRPr="00491FC6" w:rsidRDefault="00906D17">
      <w:pPr>
        <w:rPr>
          <w:lang w:val="de-DE" w:eastAsia="ja-JP" w:bidi="he-IL"/>
        </w:rPr>
      </w:pPr>
      <w:r w:rsidRPr="00491FC6">
        <w:rPr>
          <w:lang w:val="de-DE" w:eastAsia="ja-JP" w:bidi="he-IL"/>
        </w:rPr>
        <w:br w:type="page"/>
      </w:r>
    </w:p>
    <w:p w:rsidR="00906D17" w:rsidRPr="00491FC6" w:rsidRDefault="00906D17" w:rsidP="000D6D2F">
      <w:pPr>
        <w:rPr>
          <w:b/>
          <w:bCs/>
          <w:lang w:val="de-DE" w:eastAsia="ja-JP" w:bidi="he-IL"/>
        </w:rPr>
      </w:pPr>
      <w:r w:rsidRPr="00491FC6">
        <w:rPr>
          <w:b/>
          <w:bCs/>
          <w:lang w:val="de-DE" w:eastAsia="ja-JP" w:bidi="he-IL"/>
        </w:rPr>
        <w:lastRenderedPageBreak/>
        <w:t>Formular zum Editieren eines Benutzers</w:t>
      </w:r>
    </w:p>
    <w:p w:rsidR="00906D17" w:rsidRPr="00491FC6" w:rsidRDefault="00906D17" w:rsidP="000D6D2F">
      <w:pPr>
        <w:rPr>
          <w:lang w:val="de-DE" w:eastAsia="ja-JP" w:bidi="he-IL"/>
        </w:rPr>
      </w:pPr>
      <w:r w:rsidRPr="00491FC6">
        <w:rPr>
          <w:noProof/>
          <w:lang w:val="de-DE" w:eastAsia="de-DE" w:bidi="ar-SA"/>
        </w:rPr>
        <w:drawing>
          <wp:inline distT="0" distB="0" distL="0" distR="0">
            <wp:extent cx="6692265" cy="4953635"/>
            <wp:effectExtent l="19050" t="0" r="0" b="0"/>
            <wp:docPr id="21" name="Picture 20" descr="admin_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useredit.png"/>
                    <pic:cNvPicPr/>
                  </pic:nvPicPr>
                  <pic:blipFill>
                    <a:blip r:embed="rId23"/>
                    <a:stretch>
                      <a:fillRect/>
                    </a:stretch>
                  </pic:blipFill>
                  <pic:spPr>
                    <a:xfrm>
                      <a:off x="0" y="0"/>
                      <a:ext cx="6692265" cy="4953635"/>
                    </a:xfrm>
                    <a:prstGeom prst="rect">
                      <a:avLst/>
                    </a:prstGeom>
                  </pic:spPr>
                </pic:pic>
              </a:graphicData>
            </a:graphic>
          </wp:inline>
        </w:drawing>
      </w:r>
    </w:p>
    <w:p w:rsidR="006F3A10" w:rsidRPr="00491FC6" w:rsidRDefault="00906D17" w:rsidP="000D6D2F">
      <w:pPr>
        <w:rPr>
          <w:lang w:val="de-DE" w:eastAsia="ja-JP" w:bidi="he-IL"/>
        </w:rPr>
      </w:pPr>
      <w:r w:rsidRPr="00491FC6">
        <w:rPr>
          <w:lang w:val="de-DE" w:eastAsia="ja-JP" w:bidi="he-IL"/>
        </w:rPr>
        <w:t>Mit diesem Formular soll der Administrator benu</w:t>
      </w:r>
      <w:r w:rsidR="00984965">
        <w:rPr>
          <w:lang w:val="de-DE" w:eastAsia="ja-JP" w:bidi="he-IL"/>
        </w:rPr>
        <w:t>tzerbezogene Daten editieren kö</w:t>
      </w:r>
      <w:r w:rsidRPr="00491FC6">
        <w:rPr>
          <w:lang w:val="de-DE" w:eastAsia="ja-JP" w:bidi="he-IL"/>
        </w:rPr>
        <w:t>nnen.</w:t>
      </w:r>
    </w:p>
    <w:p w:rsidR="006F3A10" w:rsidRPr="00491FC6" w:rsidRDefault="006F3A10" w:rsidP="000D6D2F">
      <w:pPr>
        <w:rPr>
          <w:lang w:val="de-DE" w:eastAsia="ja-JP" w:bidi="he-IL"/>
        </w:rPr>
      </w:pPr>
    </w:p>
    <w:p w:rsidR="006F3A10" w:rsidRPr="00491FC6" w:rsidRDefault="006F3A10">
      <w:pPr>
        <w:rPr>
          <w:lang w:val="de-DE" w:eastAsia="ja-JP" w:bidi="he-IL"/>
        </w:rPr>
      </w:pPr>
      <w:r w:rsidRPr="00491FC6">
        <w:rPr>
          <w:lang w:val="de-DE" w:eastAsia="ja-JP" w:bidi="he-IL"/>
        </w:rPr>
        <w:br w:type="page"/>
      </w:r>
    </w:p>
    <w:p w:rsidR="006F3A10" w:rsidRPr="00491FC6" w:rsidRDefault="00984965" w:rsidP="000D6D2F">
      <w:pPr>
        <w:rPr>
          <w:b/>
          <w:bCs/>
          <w:lang w:val="de-DE" w:eastAsia="ja-JP" w:bidi="he-IL"/>
        </w:rPr>
      </w:pPr>
      <w:r>
        <w:rPr>
          <w:b/>
          <w:bCs/>
          <w:lang w:val="de-DE" w:eastAsia="ja-JP" w:bidi="he-IL"/>
        </w:rPr>
        <w:lastRenderedPageBreak/>
        <w:t>Ü</w:t>
      </w:r>
      <w:r w:rsidR="006F3A10" w:rsidRPr="00491FC6">
        <w:rPr>
          <w:b/>
          <w:bCs/>
          <w:lang w:val="de-DE" w:eastAsia="ja-JP" w:bidi="he-IL"/>
        </w:rPr>
        <w:t>bersicht der Benutzer</w:t>
      </w:r>
    </w:p>
    <w:p w:rsidR="006F3A10" w:rsidRPr="00491FC6" w:rsidRDefault="006F3A10" w:rsidP="006F3A10">
      <w:pPr>
        <w:rPr>
          <w:lang w:val="de-DE" w:eastAsia="ja-JP" w:bidi="he-IL"/>
        </w:rPr>
      </w:pPr>
      <w:r w:rsidRPr="00491FC6">
        <w:rPr>
          <w:noProof/>
          <w:lang w:val="de-DE" w:eastAsia="de-DE" w:bidi="ar-SA"/>
        </w:rPr>
        <w:drawing>
          <wp:inline distT="0" distB="0" distL="0" distR="0">
            <wp:extent cx="6692265" cy="4953635"/>
            <wp:effectExtent l="19050" t="0" r="0" b="0"/>
            <wp:docPr id="22" name="Picture 21" descr="admin_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userlist.png"/>
                    <pic:cNvPicPr/>
                  </pic:nvPicPr>
                  <pic:blipFill>
                    <a:blip r:embed="rId24"/>
                    <a:stretch>
                      <a:fillRect/>
                    </a:stretch>
                  </pic:blipFill>
                  <pic:spPr>
                    <a:xfrm>
                      <a:off x="0" y="0"/>
                      <a:ext cx="6692265" cy="4953635"/>
                    </a:xfrm>
                    <a:prstGeom prst="rect">
                      <a:avLst/>
                    </a:prstGeom>
                  </pic:spPr>
                </pic:pic>
              </a:graphicData>
            </a:graphic>
          </wp:inline>
        </w:drawing>
      </w:r>
    </w:p>
    <w:p w:rsidR="00633531" w:rsidRPr="00491FC6" w:rsidRDefault="00984965" w:rsidP="006F3A10">
      <w:pPr>
        <w:rPr>
          <w:lang w:val="de-DE" w:eastAsia="ja-JP" w:bidi="he-IL"/>
        </w:rPr>
      </w:pPr>
      <w:r>
        <w:rPr>
          <w:lang w:val="de-DE" w:eastAsia="ja-JP" w:bidi="he-IL"/>
        </w:rPr>
        <w:t>Mit dieser Ü</w:t>
      </w:r>
      <w:r w:rsidR="006F3A10" w:rsidRPr="00491FC6">
        <w:rPr>
          <w:lang w:val="de-DE" w:eastAsia="ja-JP" w:bidi="he-IL"/>
        </w:rPr>
        <w:t>bersicht soll der Administrator alle, im System gespe</w:t>
      </w:r>
      <w:r>
        <w:rPr>
          <w:lang w:val="de-DE" w:eastAsia="ja-JP" w:bidi="he-IL"/>
        </w:rPr>
        <w:t>icherten, Benutzer verwalten können. Ü</w:t>
      </w:r>
      <w:r w:rsidR="006F3A10" w:rsidRPr="00491FC6">
        <w:rPr>
          <w:lang w:val="de-DE" w:eastAsia="ja-JP" w:bidi="he-IL"/>
        </w:rPr>
        <w:t>ber den „</w:t>
      </w:r>
      <w:proofErr w:type="spellStart"/>
      <w:r w:rsidR="006F3A10" w:rsidRPr="00491FC6">
        <w:rPr>
          <w:lang w:val="de-DE" w:eastAsia="ja-JP" w:bidi="he-IL"/>
        </w:rPr>
        <w:t>edit</w:t>
      </w:r>
      <w:proofErr w:type="spellEnd"/>
      <w:r w:rsidR="006F3A10" w:rsidRPr="00491FC6">
        <w:rPr>
          <w:lang w:val="de-DE" w:eastAsia="ja-JP" w:bidi="he-IL"/>
        </w:rPr>
        <w:t>“ Link soll das Formular zum Editieren eines Benutzers erscheinen und bei „</w:t>
      </w:r>
      <w:proofErr w:type="spellStart"/>
      <w:r w:rsidR="006F3A10" w:rsidRPr="00491FC6">
        <w:rPr>
          <w:lang w:val="de-DE" w:eastAsia="ja-JP" w:bidi="he-IL"/>
        </w:rPr>
        <w:t>delete</w:t>
      </w:r>
      <w:proofErr w:type="spellEnd"/>
      <w:r w:rsidR="006F3A10" w:rsidRPr="00491FC6">
        <w:rPr>
          <w:lang w:val="de-DE" w:eastAsia="ja-JP" w:bidi="he-IL"/>
        </w:rPr>
        <w:t>“ kann der Administrator</w:t>
      </w:r>
      <w:r>
        <w:rPr>
          <w:lang w:val="de-DE" w:eastAsia="ja-JP" w:bidi="he-IL"/>
        </w:rPr>
        <w:t xml:space="preserve"> den entsprechenden Benutzer lö</w:t>
      </w:r>
      <w:r w:rsidR="006F3A10" w:rsidRPr="00491FC6">
        <w:rPr>
          <w:lang w:val="de-DE" w:eastAsia="ja-JP" w:bidi="he-IL"/>
        </w:rPr>
        <w:t>schen.</w:t>
      </w:r>
      <w:r w:rsidR="00633531" w:rsidRPr="00491FC6">
        <w:rPr>
          <w:lang w:val="de-DE" w:eastAsia="ja-JP" w:bidi="he-IL"/>
        </w:rPr>
        <w:br w:type="page"/>
      </w:r>
    </w:p>
    <w:p w:rsidR="00D864DA" w:rsidRPr="00491FC6" w:rsidRDefault="00984965" w:rsidP="00633531">
      <w:pPr>
        <w:rPr>
          <w:b/>
          <w:bCs/>
          <w:noProof/>
          <w:lang w:val="de-DE" w:eastAsia="ja-JP" w:bidi="he-IL"/>
        </w:rPr>
      </w:pPr>
      <w:r>
        <w:rPr>
          <w:b/>
          <w:bCs/>
          <w:noProof/>
          <w:lang w:val="de-DE" w:eastAsia="ja-JP" w:bidi="he-IL"/>
        </w:rPr>
        <w:lastRenderedPageBreak/>
        <w:t>Formular zum Hinzufü</w:t>
      </w:r>
      <w:r w:rsidR="00D864DA" w:rsidRPr="00491FC6">
        <w:rPr>
          <w:b/>
          <w:bCs/>
          <w:noProof/>
          <w:lang w:val="de-DE" w:eastAsia="ja-JP" w:bidi="he-IL"/>
        </w:rPr>
        <w:t>gen eines neuen Domainnamen</w:t>
      </w:r>
    </w:p>
    <w:p w:rsidR="00633531" w:rsidRPr="00491FC6" w:rsidRDefault="00633531" w:rsidP="00633531">
      <w:pPr>
        <w:rPr>
          <w:lang w:val="de-DE" w:eastAsia="ja-JP" w:bidi="he-IL"/>
        </w:rPr>
      </w:pPr>
      <w:r w:rsidRPr="00491FC6">
        <w:rPr>
          <w:noProof/>
          <w:lang w:val="de-DE" w:eastAsia="de-DE" w:bidi="ar-SA"/>
        </w:rPr>
        <w:drawing>
          <wp:inline distT="0" distB="0" distL="0" distR="0">
            <wp:extent cx="6692265" cy="4953635"/>
            <wp:effectExtent l="19050" t="0" r="0" b="0"/>
            <wp:docPr id="14" name="Picture 13" descr="admin_domain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domainadd.png"/>
                    <pic:cNvPicPr/>
                  </pic:nvPicPr>
                  <pic:blipFill>
                    <a:blip r:embed="rId25"/>
                    <a:stretch>
                      <a:fillRect/>
                    </a:stretch>
                  </pic:blipFill>
                  <pic:spPr>
                    <a:xfrm>
                      <a:off x="0" y="0"/>
                      <a:ext cx="6692265" cy="4953635"/>
                    </a:xfrm>
                    <a:prstGeom prst="rect">
                      <a:avLst/>
                    </a:prstGeom>
                  </pic:spPr>
                </pic:pic>
              </a:graphicData>
            </a:graphic>
          </wp:inline>
        </w:drawing>
      </w:r>
    </w:p>
    <w:p w:rsidR="00633531" w:rsidRPr="00491FC6" w:rsidRDefault="00D864DA">
      <w:pPr>
        <w:rPr>
          <w:lang w:val="de-DE" w:eastAsia="ja-JP" w:bidi="he-IL"/>
        </w:rPr>
      </w:pPr>
      <w:r w:rsidRPr="00491FC6">
        <w:rPr>
          <w:lang w:val="de-DE" w:eastAsia="ja-JP" w:bidi="he-IL"/>
        </w:rPr>
        <w:t>Mit diesem Formular soll der Adm</w:t>
      </w:r>
      <w:r w:rsidR="00984965">
        <w:rPr>
          <w:lang w:val="de-DE" w:eastAsia="ja-JP" w:bidi="he-IL"/>
        </w:rPr>
        <w:t>inistrator einen Domainnamen fü</w:t>
      </w:r>
      <w:r w:rsidRPr="00491FC6">
        <w:rPr>
          <w:lang w:val="de-DE" w:eastAsia="ja-JP" w:bidi="he-IL"/>
        </w:rPr>
        <w:t>r einen bestimmten Benutzer bz</w:t>
      </w:r>
      <w:r w:rsidR="00984965">
        <w:rPr>
          <w:lang w:val="de-DE" w:eastAsia="ja-JP" w:bidi="he-IL"/>
        </w:rPr>
        <w:t>w. Kunden der Datenbank hinzufügen kö</w:t>
      </w:r>
      <w:r w:rsidRPr="00491FC6">
        <w:rPr>
          <w:lang w:val="de-DE" w:eastAsia="ja-JP" w:bidi="he-IL"/>
        </w:rPr>
        <w:t>nnen. Die Eingaben sollen alle</w:t>
      </w:r>
      <w:r w:rsidR="00984965">
        <w:rPr>
          <w:lang w:val="de-DE" w:eastAsia="ja-JP" w:bidi="he-IL"/>
        </w:rPr>
        <w:t xml:space="preserve"> Pflicht sein, da sie alle benö</w:t>
      </w:r>
      <w:r w:rsidRPr="00491FC6">
        <w:rPr>
          <w:lang w:val="de-DE" w:eastAsia="ja-JP" w:bidi="he-IL"/>
        </w:rPr>
        <w:t>tigt werden.</w:t>
      </w:r>
      <w:r w:rsidR="00633531" w:rsidRPr="00491FC6">
        <w:rPr>
          <w:lang w:val="de-DE" w:eastAsia="ja-JP" w:bidi="he-IL"/>
        </w:rPr>
        <w:br w:type="page"/>
      </w:r>
    </w:p>
    <w:p w:rsidR="00D864DA" w:rsidRPr="00491FC6" w:rsidRDefault="00D864DA" w:rsidP="00633531">
      <w:pPr>
        <w:rPr>
          <w:b/>
          <w:bCs/>
          <w:noProof/>
          <w:lang w:val="de-DE" w:eastAsia="ja-JP" w:bidi="he-IL"/>
        </w:rPr>
      </w:pPr>
      <w:r w:rsidRPr="00491FC6">
        <w:rPr>
          <w:b/>
          <w:bCs/>
          <w:noProof/>
          <w:lang w:val="de-DE" w:eastAsia="ja-JP" w:bidi="he-IL"/>
        </w:rPr>
        <w:lastRenderedPageBreak/>
        <w:t>Formular zum Editieren eines vorhandenen Domainnamen</w:t>
      </w:r>
    </w:p>
    <w:p w:rsidR="00633531" w:rsidRPr="00491FC6" w:rsidRDefault="00633531" w:rsidP="00633531">
      <w:pPr>
        <w:rPr>
          <w:lang w:val="de-DE" w:eastAsia="ja-JP" w:bidi="he-IL"/>
        </w:rPr>
      </w:pPr>
      <w:r w:rsidRPr="00491FC6">
        <w:rPr>
          <w:noProof/>
          <w:lang w:val="de-DE" w:eastAsia="de-DE" w:bidi="ar-SA"/>
        </w:rPr>
        <w:drawing>
          <wp:inline distT="0" distB="0" distL="0" distR="0">
            <wp:extent cx="6692265" cy="4953635"/>
            <wp:effectExtent l="19050" t="0" r="0" b="0"/>
            <wp:docPr id="15" name="Picture 14" descr="admin_domai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domainedit.png"/>
                    <pic:cNvPicPr/>
                  </pic:nvPicPr>
                  <pic:blipFill>
                    <a:blip r:embed="rId26"/>
                    <a:stretch>
                      <a:fillRect/>
                    </a:stretch>
                  </pic:blipFill>
                  <pic:spPr>
                    <a:xfrm>
                      <a:off x="0" y="0"/>
                      <a:ext cx="6692265" cy="4953635"/>
                    </a:xfrm>
                    <a:prstGeom prst="rect">
                      <a:avLst/>
                    </a:prstGeom>
                  </pic:spPr>
                </pic:pic>
              </a:graphicData>
            </a:graphic>
          </wp:inline>
        </w:drawing>
      </w:r>
    </w:p>
    <w:p w:rsidR="00633531" w:rsidRPr="00491FC6" w:rsidRDefault="00D864DA">
      <w:pPr>
        <w:rPr>
          <w:lang w:val="de-DE" w:eastAsia="ja-JP" w:bidi="he-IL"/>
        </w:rPr>
      </w:pPr>
      <w:r w:rsidRPr="00491FC6">
        <w:rPr>
          <w:lang w:val="de-DE" w:eastAsia="ja-JP" w:bidi="he-IL"/>
        </w:rPr>
        <w:t>Mit diesem Formular soll der Administrator einen vorha</w:t>
      </w:r>
      <w:r w:rsidR="00721D29">
        <w:rPr>
          <w:lang w:val="de-DE" w:eastAsia="ja-JP" w:bidi="he-IL"/>
        </w:rPr>
        <w:t>ndenen Domainnamen editieren kö</w:t>
      </w:r>
      <w:r w:rsidRPr="00491FC6">
        <w:rPr>
          <w:lang w:val="de-DE" w:eastAsia="ja-JP" w:bidi="he-IL"/>
        </w:rPr>
        <w:t xml:space="preserve">nnen. </w:t>
      </w:r>
      <w:r w:rsidR="00633531" w:rsidRPr="00491FC6">
        <w:rPr>
          <w:lang w:val="de-DE" w:eastAsia="ja-JP" w:bidi="he-IL"/>
        </w:rPr>
        <w:br w:type="page"/>
      </w:r>
    </w:p>
    <w:p w:rsidR="009A7E62" w:rsidRPr="00491FC6" w:rsidRDefault="00721D29" w:rsidP="00633531">
      <w:pPr>
        <w:rPr>
          <w:b/>
          <w:bCs/>
          <w:noProof/>
          <w:lang w:val="de-DE" w:eastAsia="ja-JP" w:bidi="he-IL"/>
        </w:rPr>
      </w:pPr>
      <w:r>
        <w:rPr>
          <w:b/>
          <w:bCs/>
          <w:noProof/>
          <w:lang w:val="de-DE" w:eastAsia="ja-JP" w:bidi="he-IL"/>
        </w:rPr>
        <w:lastRenderedPageBreak/>
        <w:t>Ü</w:t>
      </w:r>
      <w:r w:rsidR="009A7E62" w:rsidRPr="00491FC6">
        <w:rPr>
          <w:b/>
          <w:bCs/>
          <w:noProof/>
          <w:lang w:val="de-DE" w:eastAsia="ja-JP" w:bidi="he-IL"/>
        </w:rPr>
        <w:t>bersicht der Domainnamen</w:t>
      </w:r>
    </w:p>
    <w:p w:rsidR="00633531" w:rsidRPr="00491FC6" w:rsidRDefault="00633531" w:rsidP="00633531">
      <w:pPr>
        <w:rPr>
          <w:lang w:val="de-DE" w:eastAsia="ja-JP" w:bidi="he-IL"/>
        </w:rPr>
      </w:pPr>
      <w:r w:rsidRPr="00491FC6">
        <w:rPr>
          <w:noProof/>
          <w:lang w:val="de-DE" w:eastAsia="de-DE" w:bidi="ar-SA"/>
        </w:rPr>
        <w:drawing>
          <wp:inline distT="0" distB="0" distL="0" distR="0">
            <wp:extent cx="6692265" cy="4953635"/>
            <wp:effectExtent l="19050" t="0" r="0" b="0"/>
            <wp:docPr id="16" name="Picture 15" descr="admin_domai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domainlist.png"/>
                    <pic:cNvPicPr/>
                  </pic:nvPicPr>
                  <pic:blipFill>
                    <a:blip r:embed="rId27"/>
                    <a:stretch>
                      <a:fillRect/>
                    </a:stretch>
                  </pic:blipFill>
                  <pic:spPr>
                    <a:xfrm>
                      <a:off x="0" y="0"/>
                      <a:ext cx="6692265" cy="4953635"/>
                    </a:xfrm>
                    <a:prstGeom prst="rect">
                      <a:avLst/>
                    </a:prstGeom>
                  </pic:spPr>
                </pic:pic>
              </a:graphicData>
            </a:graphic>
          </wp:inline>
        </w:drawing>
      </w:r>
    </w:p>
    <w:p w:rsidR="00DE2D04" w:rsidRPr="00491FC6" w:rsidRDefault="00721D29" w:rsidP="00950D3B">
      <w:pPr>
        <w:rPr>
          <w:lang w:val="de-DE" w:eastAsia="ja-JP" w:bidi="he-IL"/>
        </w:rPr>
      </w:pPr>
      <w:r>
        <w:rPr>
          <w:lang w:val="de-DE" w:eastAsia="ja-JP" w:bidi="he-IL"/>
        </w:rPr>
        <w:t>Mit dieser Ü</w:t>
      </w:r>
      <w:r w:rsidR="009A7E62" w:rsidRPr="00491FC6">
        <w:rPr>
          <w:lang w:val="de-DE" w:eastAsia="ja-JP" w:bidi="he-IL"/>
        </w:rPr>
        <w:t>bersicht soll der Administrator die gespeicherten Domainname</w:t>
      </w:r>
      <w:r>
        <w:rPr>
          <w:lang w:val="de-DE" w:eastAsia="ja-JP" w:bidi="he-IL"/>
        </w:rPr>
        <w:t>n in der Datenbank verwalten kö</w:t>
      </w:r>
      <w:r w:rsidR="009A7E62" w:rsidRPr="00491FC6">
        <w:rPr>
          <w:lang w:val="de-DE" w:eastAsia="ja-JP" w:bidi="he-IL"/>
        </w:rPr>
        <w:t>nnen. Die kleinen Pfeile je</w:t>
      </w:r>
      <w:r>
        <w:rPr>
          <w:lang w:val="de-DE" w:eastAsia="ja-JP" w:bidi="he-IL"/>
        </w:rPr>
        <w:t>weils links neben der „Spaltenü</w:t>
      </w:r>
      <w:r w:rsidR="009A7E62" w:rsidRPr="00491FC6">
        <w:rPr>
          <w:lang w:val="de-DE" w:eastAsia="ja-JP" w:bidi="he-IL"/>
        </w:rPr>
        <w:t>berschrift“ sollen Sortierfunktionen bereitstellen und das jeweilige Feld dazu verwenden. Wenn also der Administrator die A</w:t>
      </w:r>
      <w:r w:rsidR="00950D3B" w:rsidRPr="00491FC6">
        <w:rPr>
          <w:lang w:val="de-DE" w:eastAsia="ja-JP" w:bidi="he-IL"/>
        </w:rPr>
        <w:t xml:space="preserve">usgabe der Domainnamen nach den Kosten </w:t>
      </w:r>
      <w:r>
        <w:rPr>
          <w:lang w:val="de-DE" w:eastAsia="ja-JP" w:bidi="he-IL"/>
        </w:rPr>
        <w:t>sortieren mö</w:t>
      </w:r>
      <w:r w:rsidR="009A7E62" w:rsidRPr="00491FC6">
        <w:rPr>
          <w:lang w:val="de-DE" w:eastAsia="ja-JP" w:bidi="he-IL"/>
        </w:rPr>
        <w:t>chte, so soll er dazu auf d</w:t>
      </w:r>
      <w:r>
        <w:rPr>
          <w:lang w:val="de-DE" w:eastAsia="ja-JP" w:bidi="he-IL"/>
        </w:rPr>
        <w:t xml:space="preserve">iese Pfeilgrafik klicken. </w:t>
      </w:r>
      <w:r w:rsidR="009A7E62" w:rsidRPr="00491FC6">
        <w:rPr>
          <w:lang w:val="de-DE" w:eastAsia="ja-JP" w:bidi="he-IL"/>
        </w:rPr>
        <w:t xml:space="preserve">Der Kundenfilter soll eine Dropdown Listbox darstellen, in der man aus einer Liste aller Benutzer einen </w:t>
      </w:r>
      <w:r>
        <w:rPr>
          <w:lang w:val="de-DE" w:eastAsia="ja-JP" w:bidi="he-IL"/>
        </w:rPr>
        <w:t>e</w:t>
      </w:r>
      <w:r w:rsidR="00950D3B" w:rsidRPr="00491FC6">
        <w:rPr>
          <w:lang w:val="de-DE" w:eastAsia="ja-JP" w:bidi="he-IL"/>
        </w:rPr>
        <w:t xml:space="preserve">inzigen </w:t>
      </w:r>
      <w:r>
        <w:rPr>
          <w:lang w:val="de-DE" w:eastAsia="ja-JP" w:bidi="he-IL"/>
        </w:rPr>
        <w:t>auswä</w:t>
      </w:r>
      <w:r w:rsidR="009A7E62" w:rsidRPr="00491FC6">
        <w:rPr>
          <w:lang w:val="de-DE" w:eastAsia="ja-JP" w:bidi="he-IL"/>
        </w:rPr>
        <w:t xml:space="preserve">hlen kann. Nach dieser Auswahl sollen dann </w:t>
      </w:r>
      <w:r w:rsidR="00A37437">
        <w:rPr>
          <w:lang w:val="de-DE" w:eastAsia="ja-JP" w:bidi="he-IL"/>
        </w:rPr>
        <w:t>nur die Domainnamen des ausgewä</w:t>
      </w:r>
      <w:r w:rsidR="009A7E62" w:rsidRPr="00491FC6">
        <w:rPr>
          <w:lang w:val="de-DE" w:eastAsia="ja-JP" w:bidi="he-IL"/>
        </w:rPr>
        <w:t>hlten Benutzers angezeigt werden. D</w:t>
      </w:r>
      <w:r w:rsidR="00A37437">
        <w:rPr>
          <w:lang w:val="de-DE" w:eastAsia="ja-JP" w:bidi="he-IL"/>
        </w:rPr>
        <w:t>iese Funktion soll die Übersicht fü</w:t>
      </w:r>
      <w:r w:rsidR="009A7E62" w:rsidRPr="00491FC6">
        <w:rPr>
          <w:lang w:val="de-DE" w:eastAsia="ja-JP" w:bidi="he-IL"/>
        </w:rPr>
        <w:t xml:space="preserve">r </w:t>
      </w:r>
      <w:r w:rsidR="00A37437">
        <w:rPr>
          <w:lang w:val="de-DE" w:eastAsia="ja-JP" w:bidi="he-IL"/>
        </w:rPr>
        <w:t>den Administrator bei einer größ</w:t>
      </w:r>
      <w:r w:rsidR="009A7E62" w:rsidRPr="00491FC6">
        <w:rPr>
          <w:lang w:val="de-DE" w:eastAsia="ja-JP" w:bidi="he-IL"/>
        </w:rPr>
        <w:t>eren Menge an Domainnamen verbessern.</w:t>
      </w:r>
      <w:r w:rsidR="00950D3B" w:rsidRPr="00491FC6">
        <w:rPr>
          <w:lang w:val="de-DE" w:eastAsia="ja-JP" w:bidi="he-IL"/>
        </w:rPr>
        <w:t xml:space="preserve"> Mit Hilfe des Sucheingabefeldes soll der Administrator </w:t>
      </w:r>
      <w:r w:rsidR="00A37437">
        <w:rPr>
          <w:lang w:val="de-DE" w:eastAsia="ja-JP" w:bidi="he-IL"/>
        </w:rPr>
        <w:t>bestimmte Domainnamen suchen kö</w:t>
      </w:r>
      <w:r w:rsidR="00950D3B" w:rsidRPr="00491FC6">
        <w:rPr>
          <w:lang w:val="de-DE" w:eastAsia="ja-JP" w:bidi="he-IL"/>
        </w:rPr>
        <w:t>nnen. Hier kann und soll der Administrator auch Teilstring</w:t>
      </w:r>
      <w:r w:rsidR="00A37437">
        <w:rPr>
          <w:lang w:val="de-DE" w:eastAsia="ja-JP" w:bidi="he-IL"/>
        </w:rPr>
        <w:t>s eingeben kö</w:t>
      </w:r>
      <w:r w:rsidR="00950D3B" w:rsidRPr="00491FC6">
        <w:rPr>
          <w:lang w:val="de-DE" w:eastAsia="ja-JP" w:bidi="he-IL"/>
        </w:rPr>
        <w:t>nnen. Mit den „</w:t>
      </w:r>
      <w:proofErr w:type="spellStart"/>
      <w:r w:rsidR="00950D3B" w:rsidRPr="00491FC6">
        <w:rPr>
          <w:lang w:val="de-DE" w:eastAsia="ja-JP" w:bidi="he-IL"/>
        </w:rPr>
        <w:t>edit</w:t>
      </w:r>
      <w:proofErr w:type="spellEnd"/>
      <w:r w:rsidR="00950D3B" w:rsidRPr="00491FC6">
        <w:rPr>
          <w:lang w:val="de-DE" w:eastAsia="ja-JP" w:bidi="he-IL"/>
        </w:rPr>
        <w:t>“ und „</w:t>
      </w:r>
      <w:proofErr w:type="spellStart"/>
      <w:r w:rsidR="00950D3B" w:rsidRPr="00491FC6">
        <w:rPr>
          <w:lang w:val="de-DE" w:eastAsia="ja-JP" w:bidi="he-IL"/>
        </w:rPr>
        <w:t>delete</w:t>
      </w:r>
      <w:proofErr w:type="spellEnd"/>
      <w:r w:rsidR="00950D3B" w:rsidRPr="00491FC6">
        <w:rPr>
          <w:lang w:val="de-DE" w:eastAsia="ja-JP" w:bidi="he-IL"/>
        </w:rPr>
        <w:t>“ Aktionen soll der Administrator entspre</w:t>
      </w:r>
      <w:r w:rsidR="00A37437">
        <w:rPr>
          <w:lang w:val="de-DE" w:eastAsia="ja-JP" w:bidi="he-IL"/>
        </w:rPr>
        <w:t>chende</w:t>
      </w:r>
      <w:r w:rsidR="008C15F7">
        <w:rPr>
          <w:lang w:val="de-DE" w:eastAsia="ja-JP" w:bidi="he-IL"/>
        </w:rPr>
        <w:t xml:space="preserve"> Aktionen schneller ausführen kö</w:t>
      </w:r>
      <w:r w:rsidR="00950D3B" w:rsidRPr="00491FC6">
        <w:rPr>
          <w:lang w:val="de-DE" w:eastAsia="ja-JP" w:bidi="he-IL"/>
        </w:rPr>
        <w:t xml:space="preserve">nnen. </w:t>
      </w:r>
      <w:r w:rsidR="00DE2D04" w:rsidRPr="00491FC6">
        <w:rPr>
          <w:lang w:val="de-DE" w:eastAsia="ja-JP" w:bidi="he-IL"/>
        </w:rPr>
        <w:br w:type="page"/>
      </w:r>
    </w:p>
    <w:p w:rsidR="00DE2D04" w:rsidRPr="00491FC6" w:rsidRDefault="00F42F6C" w:rsidP="00DE2D04">
      <w:pPr>
        <w:pStyle w:val="berschrift3"/>
        <w:rPr>
          <w:lang w:val="de-DE" w:eastAsia="ja-JP" w:bidi="he-IL"/>
        </w:rPr>
      </w:pPr>
      <w:bookmarkStart w:id="17" w:name="_Toc226136084"/>
      <w:r w:rsidRPr="00491FC6">
        <w:rPr>
          <w:lang w:val="de-DE" w:eastAsia="ja-JP" w:bidi="he-IL"/>
        </w:rPr>
        <w:lastRenderedPageBreak/>
        <w:t>3.2</w:t>
      </w:r>
      <w:r w:rsidR="00DE2D04" w:rsidRPr="00491FC6">
        <w:rPr>
          <w:lang w:val="de-DE" w:eastAsia="ja-JP" w:bidi="he-IL"/>
        </w:rPr>
        <w:t>.3 Aus der Sicht eines Benutzers / Kunden</w:t>
      </w:r>
      <w:bookmarkEnd w:id="17"/>
    </w:p>
    <w:p w:rsidR="00DE2D04" w:rsidRPr="00491FC6" w:rsidRDefault="00DE2D04" w:rsidP="00633531">
      <w:pPr>
        <w:rPr>
          <w:lang w:val="de-DE" w:eastAsia="ja-JP" w:bidi="he-IL"/>
        </w:rPr>
      </w:pPr>
    </w:p>
    <w:p w:rsidR="001E2A64" w:rsidRPr="00491FC6" w:rsidRDefault="001E2A64" w:rsidP="00633531">
      <w:pPr>
        <w:rPr>
          <w:b/>
          <w:bCs/>
          <w:lang w:val="de-DE" w:eastAsia="ja-JP" w:bidi="he-IL"/>
        </w:rPr>
      </w:pPr>
      <w:r w:rsidRPr="00491FC6">
        <w:rPr>
          <w:b/>
          <w:bCs/>
          <w:lang w:val="de-DE" w:eastAsia="ja-JP" w:bidi="he-IL"/>
        </w:rPr>
        <w:t>Das Dashboard aus Sicht eines Kunden bzw. Benutzers</w:t>
      </w:r>
    </w:p>
    <w:p w:rsidR="00DE2D04" w:rsidRPr="00491FC6" w:rsidRDefault="00DE2D04" w:rsidP="00633531">
      <w:pPr>
        <w:rPr>
          <w:lang w:val="de-DE" w:eastAsia="ja-JP" w:bidi="he-IL"/>
        </w:rPr>
      </w:pPr>
      <w:r w:rsidRPr="00491FC6">
        <w:rPr>
          <w:noProof/>
          <w:lang w:val="de-DE" w:eastAsia="de-DE" w:bidi="ar-SA"/>
        </w:rPr>
        <w:drawing>
          <wp:inline distT="0" distB="0" distL="0" distR="0">
            <wp:extent cx="6692265" cy="4953635"/>
            <wp:effectExtent l="19050" t="0" r="0" b="0"/>
            <wp:docPr id="17" name="Picture 16" descr="dashboar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user.png"/>
                    <pic:cNvPicPr/>
                  </pic:nvPicPr>
                  <pic:blipFill>
                    <a:blip r:embed="rId28"/>
                    <a:stretch>
                      <a:fillRect/>
                    </a:stretch>
                  </pic:blipFill>
                  <pic:spPr>
                    <a:xfrm>
                      <a:off x="0" y="0"/>
                      <a:ext cx="6692265" cy="4953635"/>
                    </a:xfrm>
                    <a:prstGeom prst="rect">
                      <a:avLst/>
                    </a:prstGeom>
                  </pic:spPr>
                </pic:pic>
              </a:graphicData>
            </a:graphic>
          </wp:inline>
        </w:drawing>
      </w:r>
    </w:p>
    <w:p w:rsidR="00DE2D04" w:rsidRPr="00491FC6" w:rsidRDefault="00596C92">
      <w:pPr>
        <w:rPr>
          <w:lang w:val="de-DE" w:eastAsia="ja-JP" w:bidi="he-IL"/>
        </w:rPr>
      </w:pPr>
      <w:r>
        <w:rPr>
          <w:lang w:val="de-DE" w:eastAsia="ja-JP" w:bidi="he-IL"/>
        </w:rPr>
        <w:t>Das Dashboard soll für den Kunden ähnliche Übersichtsfunktion bieten wie fü</w:t>
      </w:r>
      <w:r w:rsidR="001E2A64" w:rsidRPr="00491FC6">
        <w:rPr>
          <w:lang w:val="de-DE" w:eastAsia="ja-JP" w:bidi="he-IL"/>
        </w:rPr>
        <w:t>r den Ad</w:t>
      </w:r>
      <w:r>
        <w:rPr>
          <w:lang w:val="de-DE" w:eastAsia="ja-JP" w:bidi="he-IL"/>
        </w:rPr>
        <w:t>ministrator. Der Unterschied fü</w:t>
      </w:r>
      <w:r w:rsidR="001E2A64" w:rsidRPr="00491FC6">
        <w:rPr>
          <w:lang w:val="de-DE" w:eastAsia="ja-JP" w:bidi="he-IL"/>
        </w:rPr>
        <w:t>r den Kunden soll sei</w:t>
      </w:r>
      <w:r>
        <w:rPr>
          <w:lang w:val="de-DE" w:eastAsia="ja-JP" w:bidi="he-IL"/>
        </w:rPr>
        <w:t>n, dass er ein abgespecktes Menü</w:t>
      </w:r>
      <w:r w:rsidR="001E2A64" w:rsidRPr="00491FC6">
        <w:rPr>
          <w:lang w:val="de-DE" w:eastAsia="ja-JP" w:bidi="he-IL"/>
        </w:rPr>
        <w:t xml:space="preserve"> sieht, weil er diverse Aktionen wie neue Domainnamen anlegen, Benutzer anlegen, </w:t>
      </w:r>
      <w:r w:rsidR="00E93DA6" w:rsidRPr="00491FC6">
        <w:rPr>
          <w:lang w:val="de-DE" w:eastAsia="ja-JP" w:bidi="he-IL"/>
        </w:rPr>
        <w:t>etc</w:t>
      </w:r>
      <w:r w:rsidR="00E93DA6">
        <w:rPr>
          <w:lang w:val="de-DE" w:eastAsia="ja-JP" w:bidi="he-IL"/>
        </w:rPr>
        <w:t xml:space="preserve">. </w:t>
      </w:r>
      <w:r>
        <w:rPr>
          <w:lang w:val="de-DE" w:eastAsia="ja-JP" w:bidi="he-IL"/>
        </w:rPr>
        <w:t>nicht ausfü</w:t>
      </w:r>
      <w:r w:rsidR="001E2A64" w:rsidRPr="00491FC6">
        <w:rPr>
          <w:lang w:val="de-DE" w:eastAsia="ja-JP" w:bidi="he-IL"/>
        </w:rPr>
        <w:t>hren darf. Die Zusammenfassung soll genau wie beim Administrator wichtig</w:t>
      </w:r>
      <w:r>
        <w:rPr>
          <w:lang w:val="de-DE" w:eastAsia="ja-JP" w:bidi="he-IL"/>
        </w:rPr>
        <w:t>e Daten kurz zusammenfassen. Fü</w:t>
      </w:r>
      <w:r w:rsidR="001E2A64" w:rsidRPr="00491FC6">
        <w:rPr>
          <w:lang w:val="de-DE" w:eastAsia="ja-JP" w:bidi="he-IL"/>
        </w:rPr>
        <w:t>r den Kun</w:t>
      </w:r>
      <w:r>
        <w:rPr>
          <w:lang w:val="de-DE" w:eastAsia="ja-JP" w:bidi="he-IL"/>
        </w:rPr>
        <w:t>den wichtige Daten sind die, fü</w:t>
      </w:r>
      <w:r w:rsidR="001E2A64" w:rsidRPr="00491FC6">
        <w:rPr>
          <w:lang w:val="de-DE" w:eastAsia="ja-JP" w:bidi="he-IL"/>
        </w:rPr>
        <w:t>r ihn entstehenden, Kosten und die Anzahl seiner Domainnamen. Aus diesem Grund werden auch nur kundenbezogene Date</w:t>
      </w:r>
      <w:r>
        <w:rPr>
          <w:lang w:val="de-DE" w:eastAsia="ja-JP" w:bidi="he-IL"/>
        </w:rPr>
        <w:t>n angezeigt. Der Bereich „demnä</w:t>
      </w:r>
      <w:r w:rsidR="001E2A64" w:rsidRPr="00491FC6">
        <w:rPr>
          <w:lang w:val="de-DE" w:eastAsia="ja-JP" w:bidi="he-IL"/>
        </w:rPr>
        <w:t>chst auslaufend“ soll dem Benutzer schon im Voraus darauf aufmerksam machen, dass eventu</w:t>
      </w:r>
      <w:r>
        <w:rPr>
          <w:lang w:val="de-DE" w:eastAsia="ja-JP" w:bidi="he-IL"/>
        </w:rPr>
        <w:t>elle Domainnamen entweder demnä</w:t>
      </w:r>
      <w:r w:rsidR="001E2A64" w:rsidRPr="00491FC6">
        <w:rPr>
          <w:lang w:val="de-DE" w:eastAsia="ja-JP" w:bidi="he-IL"/>
        </w:rPr>
        <w:t>chst auslaufen oder erneute Kosten produzieren. Mit dem kleinen Formular „neuen Domainnamen anfordern“ soll der Kunde ohne einen Anruf in der Zentrale einen</w:t>
      </w:r>
      <w:r>
        <w:rPr>
          <w:lang w:val="de-DE" w:eastAsia="ja-JP" w:bidi="he-IL"/>
        </w:rPr>
        <w:t xml:space="preserve"> neuen Domainnamen anfordern kö</w:t>
      </w:r>
      <w:r w:rsidR="001E2A64" w:rsidRPr="00491FC6">
        <w:rPr>
          <w:lang w:val="de-DE" w:eastAsia="ja-JP" w:bidi="he-IL"/>
        </w:rPr>
        <w:t>nnen. Diese Anforderung soll dann via Email an den entsprechenden Mitarbeiter gesc</w:t>
      </w:r>
      <w:r>
        <w:rPr>
          <w:lang w:val="de-DE" w:eastAsia="ja-JP" w:bidi="he-IL"/>
        </w:rPr>
        <w:t>hickt werden, der dann den gewü</w:t>
      </w:r>
      <w:r w:rsidR="001E2A64" w:rsidRPr="00491FC6">
        <w:rPr>
          <w:lang w:val="de-DE" w:eastAsia="ja-JP" w:bidi="he-IL"/>
        </w:rPr>
        <w:t xml:space="preserve">nschten Domainnamen registriert. </w:t>
      </w:r>
      <w:r w:rsidR="00122088" w:rsidRPr="00491FC6">
        <w:rPr>
          <w:lang w:val="de-DE" w:eastAsia="ja-JP" w:bidi="he-IL"/>
        </w:rPr>
        <w:t>Dieses Formular soll dem Kunden au</w:t>
      </w:r>
      <w:r>
        <w:rPr>
          <w:lang w:val="de-DE" w:eastAsia="ja-JP" w:bidi="he-IL"/>
        </w:rPr>
        <w:t>ch direkt anzeigen, welche zusätzlichen Kosten fü</w:t>
      </w:r>
      <w:r w:rsidR="00122088" w:rsidRPr="00491FC6">
        <w:rPr>
          <w:lang w:val="de-DE" w:eastAsia="ja-JP" w:bidi="he-IL"/>
        </w:rPr>
        <w:t>r ihn durch diese Anforderung entstehen werden.</w:t>
      </w:r>
      <w:r w:rsidR="00DE2D04" w:rsidRPr="00491FC6">
        <w:rPr>
          <w:lang w:val="de-DE" w:eastAsia="ja-JP" w:bidi="he-IL"/>
        </w:rPr>
        <w:br w:type="page"/>
      </w:r>
    </w:p>
    <w:p w:rsidR="00ED180A" w:rsidRPr="00491FC6" w:rsidRDefault="00E93DA6" w:rsidP="00633531">
      <w:pPr>
        <w:rPr>
          <w:b/>
          <w:bCs/>
          <w:noProof/>
          <w:lang w:val="de-DE" w:eastAsia="ja-JP" w:bidi="he-IL"/>
        </w:rPr>
      </w:pPr>
      <w:r>
        <w:rPr>
          <w:b/>
          <w:bCs/>
          <w:noProof/>
          <w:lang w:val="de-DE" w:eastAsia="ja-JP" w:bidi="he-IL"/>
        </w:rPr>
        <w:lastRenderedPageBreak/>
        <w:t>Ü</w:t>
      </w:r>
      <w:r w:rsidR="00ED180A" w:rsidRPr="00491FC6">
        <w:rPr>
          <w:b/>
          <w:bCs/>
          <w:noProof/>
          <w:lang w:val="de-DE" w:eastAsia="ja-JP" w:bidi="he-IL"/>
        </w:rPr>
        <w:t>bersicht der Domainnamen</w:t>
      </w:r>
    </w:p>
    <w:p w:rsidR="00DE2D04" w:rsidRPr="00491FC6" w:rsidRDefault="00DE2D04" w:rsidP="00633531">
      <w:pPr>
        <w:rPr>
          <w:lang w:val="de-DE" w:eastAsia="ja-JP" w:bidi="he-IL"/>
        </w:rPr>
      </w:pPr>
      <w:r w:rsidRPr="00491FC6">
        <w:rPr>
          <w:noProof/>
          <w:lang w:val="de-DE" w:eastAsia="de-DE" w:bidi="ar-SA"/>
        </w:rPr>
        <w:drawing>
          <wp:inline distT="0" distB="0" distL="0" distR="0">
            <wp:extent cx="6692265" cy="4953635"/>
            <wp:effectExtent l="19050" t="0" r="0" b="0"/>
            <wp:docPr id="18" name="Picture 17" descr="user_domai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domainlist.png"/>
                    <pic:cNvPicPr/>
                  </pic:nvPicPr>
                  <pic:blipFill>
                    <a:blip r:embed="rId29"/>
                    <a:stretch>
                      <a:fillRect/>
                    </a:stretch>
                  </pic:blipFill>
                  <pic:spPr>
                    <a:xfrm>
                      <a:off x="0" y="0"/>
                      <a:ext cx="6692265" cy="4953635"/>
                    </a:xfrm>
                    <a:prstGeom prst="rect">
                      <a:avLst/>
                    </a:prstGeom>
                  </pic:spPr>
                </pic:pic>
              </a:graphicData>
            </a:graphic>
          </wp:inline>
        </w:drawing>
      </w:r>
    </w:p>
    <w:p w:rsidR="00E17BD7" w:rsidRPr="00491FC6" w:rsidRDefault="006E7C67">
      <w:pPr>
        <w:rPr>
          <w:lang w:val="de-DE" w:eastAsia="ja-JP" w:bidi="he-IL"/>
        </w:rPr>
      </w:pPr>
      <w:r>
        <w:rPr>
          <w:lang w:val="de-DE" w:eastAsia="ja-JP" w:bidi="he-IL"/>
        </w:rPr>
        <w:t>Diese Ü</w:t>
      </w:r>
      <w:r w:rsidR="00ED180A" w:rsidRPr="00491FC6">
        <w:rPr>
          <w:lang w:val="de-DE" w:eastAsia="ja-JP" w:bidi="he-IL"/>
        </w:rPr>
        <w:t>bersicht der Domainnamen aus Kundensicht soll, verglichen mit der Ansicht des Administrators, bedingt durch die niederen Rechte des Benutzers, deutlich abgespeckt sein. Die F</w:t>
      </w:r>
      <w:r>
        <w:rPr>
          <w:lang w:val="de-DE" w:eastAsia="ja-JP" w:bidi="he-IL"/>
        </w:rPr>
        <w:t>ilterfunktion nach Kunden entfällt hier, da hier fü</w:t>
      </w:r>
      <w:r w:rsidR="00ED180A" w:rsidRPr="00491FC6">
        <w:rPr>
          <w:lang w:val="de-DE" w:eastAsia="ja-JP" w:bidi="he-IL"/>
        </w:rPr>
        <w:t xml:space="preserve">r den Benutzer nur die Daten </w:t>
      </w:r>
      <w:r>
        <w:rPr>
          <w:lang w:val="de-DE" w:eastAsia="ja-JP" w:bidi="he-IL"/>
        </w:rPr>
        <w:t>angezeigt werden sollen, die fü</w:t>
      </w:r>
      <w:r w:rsidR="00ED180A" w:rsidRPr="00491FC6">
        <w:rPr>
          <w:lang w:val="de-DE" w:eastAsia="ja-JP" w:bidi="he-IL"/>
        </w:rPr>
        <w:t xml:space="preserve">r ihn relevant sind. </w:t>
      </w:r>
      <w:r w:rsidR="00866263" w:rsidRPr="00491FC6">
        <w:rPr>
          <w:lang w:val="de-DE" w:eastAsia="ja-JP" w:bidi="he-IL"/>
        </w:rPr>
        <w:br w:type="page"/>
      </w:r>
    </w:p>
    <w:p w:rsidR="00E17BD7" w:rsidRPr="00491FC6" w:rsidRDefault="00E17BD7" w:rsidP="00F91DE8">
      <w:pPr>
        <w:pStyle w:val="berschrift2"/>
        <w:rPr>
          <w:lang w:val="de-DE" w:eastAsia="ja-JP" w:bidi="he-IL"/>
        </w:rPr>
      </w:pPr>
      <w:bookmarkStart w:id="18" w:name="_Toc226136085"/>
      <w:r w:rsidRPr="00491FC6">
        <w:rPr>
          <w:lang w:val="de-DE" w:eastAsia="ja-JP" w:bidi="he-IL"/>
        </w:rPr>
        <w:lastRenderedPageBreak/>
        <w:t>3.3 Softwarearchitektur</w:t>
      </w:r>
      <w:bookmarkEnd w:id="18"/>
    </w:p>
    <w:p w:rsidR="00E17BD7" w:rsidRDefault="00F42F6C" w:rsidP="00F42F6C">
      <w:pPr>
        <w:pStyle w:val="berschrift3"/>
        <w:rPr>
          <w:lang w:val="de-DE" w:eastAsia="ja-JP" w:bidi="he-IL"/>
        </w:rPr>
      </w:pPr>
      <w:bookmarkStart w:id="19" w:name="_Toc226136086"/>
      <w:r w:rsidRPr="00491FC6">
        <w:rPr>
          <w:lang w:val="de-DE" w:eastAsia="ja-JP" w:bidi="he-IL"/>
        </w:rPr>
        <w:t>3.3.1 Beziehungen zwischen den</w:t>
      </w:r>
      <w:r w:rsidR="002E28F2" w:rsidRPr="00491FC6">
        <w:rPr>
          <w:lang w:val="de-DE" w:eastAsia="ja-JP" w:bidi="he-IL"/>
        </w:rPr>
        <w:t xml:space="preserve"> einzelne</w:t>
      </w:r>
      <w:r w:rsidR="00554F18" w:rsidRPr="00491FC6">
        <w:rPr>
          <w:lang w:val="de-DE" w:eastAsia="ja-JP" w:bidi="he-IL"/>
        </w:rPr>
        <w:t>n</w:t>
      </w:r>
      <w:r w:rsidRPr="00491FC6">
        <w:rPr>
          <w:lang w:val="de-DE" w:eastAsia="ja-JP" w:bidi="he-IL"/>
        </w:rPr>
        <w:t xml:space="preserve"> Programmteilen</w:t>
      </w:r>
      <w:bookmarkEnd w:id="19"/>
    </w:p>
    <w:p w:rsidR="00784B7F" w:rsidRPr="00784B7F" w:rsidRDefault="00784B7F" w:rsidP="00784B7F">
      <w:pPr>
        <w:rPr>
          <w:lang w:val="de-DE" w:eastAsia="ja-JP" w:bidi="he-IL"/>
        </w:rPr>
      </w:pPr>
    </w:p>
    <w:p w:rsidR="001F2BD7" w:rsidRPr="00491FC6" w:rsidRDefault="00784B7F" w:rsidP="00633531">
      <w:pPr>
        <w:rPr>
          <w:lang w:val="de-DE" w:eastAsia="ja-JP" w:bidi="he-IL"/>
        </w:rPr>
      </w:pPr>
      <w:r>
        <w:rPr>
          <w:noProof/>
          <w:lang w:val="de-DE" w:eastAsia="de-DE" w:bidi="ar-SA"/>
        </w:rPr>
        <w:drawing>
          <wp:inline distT="0" distB="0" distL="0" distR="0">
            <wp:extent cx="5943600" cy="6238875"/>
            <wp:effectExtent l="19050" t="0" r="0" b="0"/>
            <wp:docPr id="30" name="Grafik 29" descr="cross-referenc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reference-table.png"/>
                    <pic:cNvPicPr/>
                  </pic:nvPicPr>
                  <pic:blipFill>
                    <a:blip r:embed="rId30"/>
                    <a:stretch>
                      <a:fillRect/>
                    </a:stretch>
                  </pic:blipFill>
                  <pic:spPr>
                    <a:xfrm>
                      <a:off x="0" y="0"/>
                      <a:ext cx="5943600" cy="6238875"/>
                    </a:xfrm>
                    <a:prstGeom prst="rect">
                      <a:avLst/>
                    </a:prstGeom>
                  </pic:spPr>
                </pic:pic>
              </a:graphicData>
            </a:graphic>
          </wp:inline>
        </w:drawing>
      </w:r>
    </w:p>
    <w:p w:rsidR="00C75680" w:rsidRPr="00491FC6" w:rsidRDefault="001F2BD7">
      <w:pPr>
        <w:rPr>
          <w:lang w:val="de-DE" w:eastAsia="ja-JP" w:bidi="he-IL"/>
        </w:rPr>
      </w:pPr>
      <w:r w:rsidRPr="00491FC6">
        <w:rPr>
          <w:lang w:val="de-DE" w:eastAsia="ja-JP" w:bidi="he-IL"/>
        </w:rPr>
        <w:t xml:space="preserve">Diese Grafik soll die Beziehungen zwischen den einzelnen Programmteilen grafisch verdeutlichen. </w:t>
      </w:r>
      <w:r w:rsidR="00C943B3" w:rsidRPr="00491FC6">
        <w:rPr>
          <w:lang w:val="de-DE" w:eastAsia="ja-JP" w:bidi="he-IL"/>
        </w:rPr>
        <w:t>Es gibt hier eine „index.pl“, die technisch einen „Controller“ da</w:t>
      </w:r>
      <w:r w:rsidR="003F002A" w:rsidRPr="00491FC6">
        <w:rPr>
          <w:lang w:val="de-DE" w:eastAsia="ja-JP" w:bidi="he-IL"/>
        </w:rPr>
        <w:t>rstellen soll</w:t>
      </w:r>
      <w:r w:rsidR="00C943B3" w:rsidRPr="00491FC6">
        <w:rPr>
          <w:lang w:val="de-DE" w:eastAsia="ja-JP" w:bidi="he-IL"/>
        </w:rPr>
        <w:t xml:space="preserve">, also eine Komponente, die je nach HTTP Request entscheidet, welcher Programmteil geladen wird. </w:t>
      </w:r>
      <w:r w:rsidR="002E28F2" w:rsidRPr="00491FC6">
        <w:rPr>
          <w:lang w:val="de-DE" w:eastAsia="ja-JP" w:bidi="he-IL"/>
        </w:rPr>
        <w:t>Der P</w:t>
      </w:r>
      <w:r w:rsidR="008B3A5E">
        <w:rPr>
          <w:lang w:val="de-DE" w:eastAsia="ja-JP" w:bidi="he-IL"/>
        </w:rPr>
        <w:t>rogrammteil, e.g. „user.pm“, fü</w:t>
      </w:r>
      <w:r w:rsidR="002E28F2" w:rsidRPr="00491FC6">
        <w:rPr>
          <w:lang w:val="de-DE" w:eastAsia="ja-JP" w:bidi="he-IL"/>
        </w:rPr>
        <w:t xml:space="preserve">hrt dann eigene Aktionen aus, die letztendlich </w:t>
      </w:r>
      <w:r w:rsidR="00C737B6" w:rsidRPr="00491FC6">
        <w:rPr>
          <w:lang w:val="de-DE" w:eastAsia="ja-JP" w:bidi="he-IL"/>
        </w:rPr>
        <w:t xml:space="preserve">dann </w:t>
      </w:r>
      <w:r w:rsidR="002E28F2" w:rsidRPr="00491FC6">
        <w:rPr>
          <w:lang w:val="de-DE" w:eastAsia="ja-JP" w:bidi="he-IL"/>
        </w:rPr>
        <w:t>die Webanwendung ausmachen</w:t>
      </w:r>
      <w:r w:rsidR="00DB64B1">
        <w:rPr>
          <w:lang w:val="de-DE" w:eastAsia="ja-JP" w:bidi="he-IL"/>
        </w:rPr>
        <w:t xml:space="preserve"> soll</w:t>
      </w:r>
      <w:r w:rsidR="002E28F2" w:rsidRPr="00491FC6">
        <w:rPr>
          <w:lang w:val="de-DE" w:eastAsia="ja-JP" w:bidi="he-IL"/>
        </w:rPr>
        <w:t xml:space="preserve">. </w:t>
      </w:r>
      <w:r w:rsidR="004C4C0B" w:rsidRPr="00491FC6">
        <w:rPr>
          <w:lang w:val="de-DE" w:eastAsia="ja-JP" w:bidi="he-IL"/>
        </w:rPr>
        <w:t xml:space="preserve">Jeder Programmteil </w:t>
      </w:r>
      <w:r w:rsidR="003F002A" w:rsidRPr="00491FC6">
        <w:rPr>
          <w:lang w:val="de-DE" w:eastAsia="ja-JP" w:bidi="he-IL"/>
        </w:rPr>
        <w:t>soll</w:t>
      </w:r>
      <w:r w:rsidR="008B3A5E">
        <w:rPr>
          <w:lang w:val="de-DE" w:eastAsia="ja-JP" w:bidi="he-IL"/>
        </w:rPr>
        <w:t xml:space="preserve"> fü</w:t>
      </w:r>
      <w:r w:rsidR="004C4C0B" w:rsidRPr="00491FC6">
        <w:rPr>
          <w:lang w:val="de-DE" w:eastAsia="ja-JP" w:bidi="he-IL"/>
        </w:rPr>
        <w:t>r sich die entsprechenden „</w:t>
      </w:r>
      <w:r w:rsidR="003F002A" w:rsidRPr="00491FC6">
        <w:rPr>
          <w:lang w:val="de-DE" w:eastAsia="ja-JP" w:bidi="he-IL"/>
        </w:rPr>
        <w:t>A</w:t>
      </w:r>
      <w:r w:rsidR="004C4C0B" w:rsidRPr="00491FC6">
        <w:rPr>
          <w:lang w:val="de-DE" w:eastAsia="ja-JP" w:bidi="he-IL"/>
        </w:rPr>
        <w:t>ssets“ wie zum Beispiel Templat</w:t>
      </w:r>
      <w:r w:rsidR="003F002A" w:rsidRPr="00491FC6">
        <w:rPr>
          <w:lang w:val="de-DE" w:eastAsia="ja-JP" w:bidi="he-IL"/>
        </w:rPr>
        <w:t>es,</w:t>
      </w:r>
      <w:r w:rsidR="00C737B6" w:rsidRPr="00491FC6">
        <w:rPr>
          <w:lang w:val="de-DE" w:eastAsia="ja-JP" w:bidi="he-IL"/>
        </w:rPr>
        <w:t xml:space="preserve"> Grafiken,</w:t>
      </w:r>
      <w:r w:rsidR="003F002A" w:rsidRPr="00491FC6">
        <w:rPr>
          <w:lang w:val="de-DE" w:eastAsia="ja-JP" w:bidi="he-IL"/>
        </w:rPr>
        <w:t xml:space="preserve"> </w:t>
      </w:r>
      <w:proofErr w:type="spellStart"/>
      <w:r w:rsidR="008B13B3" w:rsidRPr="00491FC6">
        <w:rPr>
          <w:lang w:val="de-DE" w:eastAsia="ja-JP" w:bidi="he-IL"/>
        </w:rPr>
        <w:t>Javascript</w:t>
      </w:r>
      <w:r w:rsidR="003F002A" w:rsidRPr="00491FC6">
        <w:rPr>
          <w:lang w:val="de-DE" w:eastAsia="ja-JP" w:bidi="he-IL"/>
        </w:rPr>
        <w:t>dateien</w:t>
      </w:r>
      <w:proofErr w:type="spellEnd"/>
      <w:r w:rsidR="00C737B6" w:rsidRPr="00491FC6">
        <w:rPr>
          <w:lang w:val="de-DE" w:eastAsia="ja-JP" w:bidi="he-IL"/>
        </w:rPr>
        <w:t xml:space="preserve"> </w:t>
      </w:r>
      <w:r w:rsidR="008B3A5E">
        <w:rPr>
          <w:lang w:val="de-DE" w:eastAsia="ja-JP" w:bidi="he-IL"/>
        </w:rPr>
        <w:t>usw… fü</w:t>
      </w:r>
      <w:r w:rsidR="003F002A" w:rsidRPr="00491FC6">
        <w:rPr>
          <w:lang w:val="de-DE" w:eastAsia="ja-JP" w:bidi="he-IL"/>
        </w:rPr>
        <w:t>r sich laden und verarbeiten.</w:t>
      </w:r>
      <w:r w:rsidR="00C737B6" w:rsidRPr="00491FC6">
        <w:rPr>
          <w:lang w:val="de-DE" w:eastAsia="ja-JP" w:bidi="he-IL"/>
        </w:rPr>
        <w:t xml:space="preserve"> Ein direkter </w:t>
      </w:r>
      <w:r w:rsidR="00C737B6" w:rsidRPr="00491FC6">
        <w:rPr>
          <w:lang w:val="de-DE" w:eastAsia="ja-JP" w:bidi="he-IL"/>
        </w:rPr>
        <w:lastRenderedPageBreak/>
        <w:t xml:space="preserve">Zugriff auf die einzelnen Programmteile wie „user.pm“, „domainname.pm“ usw...soll nie stattfinden, da jeder HTTP Request und somit jegliche Kommunikation durch die „index.pl“ </w:t>
      </w:r>
      <w:r w:rsidR="00DB64B1">
        <w:rPr>
          <w:lang w:val="de-DE" w:eastAsia="ja-JP" w:bidi="he-IL"/>
        </w:rPr>
        <w:t>passieren</w:t>
      </w:r>
      <w:r w:rsidR="00C737B6" w:rsidRPr="00491FC6">
        <w:rPr>
          <w:lang w:val="de-DE" w:eastAsia="ja-JP" w:bidi="he-IL"/>
        </w:rPr>
        <w:t xml:space="preserve"> soll.</w:t>
      </w:r>
      <w:r w:rsidR="00BD103F" w:rsidRPr="00491FC6">
        <w:rPr>
          <w:lang w:val="de-DE" w:eastAsia="ja-JP" w:bidi="he-IL"/>
        </w:rPr>
        <w:t xml:space="preserve"> </w:t>
      </w:r>
    </w:p>
    <w:p w:rsidR="00C75680" w:rsidRPr="00491FC6" w:rsidRDefault="00C75680" w:rsidP="00C75680">
      <w:pPr>
        <w:pStyle w:val="berschrift3"/>
        <w:rPr>
          <w:lang w:val="de-DE" w:eastAsia="ja-JP" w:bidi="he-IL"/>
        </w:rPr>
      </w:pPr>
      <w:bookmarkStart w:id="20" w:name="_Toc226136087"/>
      <w:r w:rsidRPr="00491FC6">
        <w:rPr>
          <w:lang w:val="de-DE" w:eastAsia="ja-JP" w:bidi="he-IL"/>
        </w:rPr>
        <w:t>3.3.2 Abbildung der Kernfunktionen</w:t>
      </w:r>
      <w:bookmarkEnd w:id="20"/>
    </w:p>
    <w:p w:rsidR="00A52D1A" w:rsidRPr="00491FC6" w:rsidRDefault="00A52D1A" w:rsidP="00A52D1A">
      <w:pPr>
        <w:rPr>
          <w:lang w:val="de-DE" w:eastAsia="ja-JP" w:bidi="he-IL"/>
        </w:rPr>
      </w:pPr>
    </w:p>
    <w:p w:rsidR="00A52D1A" w:rsidRPr="00491FC6" w:rsidRDefault="00A52D1A" w:rsidP="00A52D1A">
      <w:pPr>
        <w:rPr>
          <w:u w:val="single"/>
          <w:lang w:val="de-DE" w:eastAsia="ja-JP" w:bidi="he-IL"/>
        </w:rPr>
      </w:pPr>
      <w:r w:rsidRPr="00491FC6">
        <w:rPr>
          <w:u w:val="single"/>
          <w:lang w:val="de-DE" w:eastAsia="ja-JP" w:bidi="he-IL"/>
        </w:rPr>
        <w:t xml:space="preserve">3.3.2.1 </w:t>
      </w:r>
      <w:proofErr w:type="gramStart"/>
      <w:r w:rsidRPr="00491FC6">
        <w:rPr>
          <w:u w:val="single"/>
          <w:lang w:val="de-DE" w:eastAsia="ja-JP" w:bidi="he-IL"/>
        </w:rPr>
        <w:t>Darstellung</w:t>
      </w:r>
      <w:proofErr w:type="gramEnd"/>
      <w:r w:rsidRPr="00491FC6">
        <w:rPr>
          <w:u w:val="single"/>
          <w:lang w:val="de-DE" w:eastAsia="ja-JP" w:bidi="he-IL"/>
        </w:rPr>
        <w:t xml:space="preserve"> des Controllers</w:t>
      </w:r>
    </w:p>
    <w:p w:rsidR="00A52D1A" w:rsidRPr="00491FC6" w:rsidRDefault="00A52D1A" w:rsidP="004D200F">
      <w:pPr>
        <w:rPr>
          <w:lang w:val="de-DE" w:eastAsia="ja-JP" w:bidi="he-IL"/>
        </w:rPr>
      </w:pPr>
      <w:r w:rsidRPr="00491FC6">
        <w:rPr>
          <w:lang w:val="de-DE" w:eastAsia="ja-JP" w:bidi="he-IL"/>
        </w:rPr>
        <w:t>Die „i</w:t>
      </w:r>
      <w:r w:rsidR="00B9572A">
        <w:rPr>
          <w:lang w:val="de-DE" w:eastAsia="ja-JP" w:bidi="he-IL"/>
        </w:rPr>
        <w:t>ndex.pl“ soll, wie bereits erwä</w:t>
      </w:r>
      <w:r w:rsidRPr="00491FC6">
        <w:rPr>
          <w:lang w:val="de-DE" w:eastAsia="ja-JP" w:bidi="he-IL"/>
        </w:rPr>
        <w:t xml:space="preserve">hnt, als reiner Controller dienen, also als eine Art </w:t>
      </w:r>
      <w:r w:rsidR="00B9572A">
        <w:rPr>
          <w:lang w:val="de-DE" w:eastAsia="ja-JP" w:bidi="he-IL"/>
        </w:rPr>
        <w:t>Proxy</w:t>
      </w:r>
      <w:r w:rsidRPr="00491FC6">
        <w:rPr>
          <w:lang w:val="de-DE" w:eastAsia="ja-JP" w:bidi="he-IL"/>
        </w:rPr>
        <w:t xml:space="preserve"> oder auch Vermittler. Der Controller, also „index.pl“ soll entscheiden, welche Program</w:t>
      </w:r>
      <w:r w:rsidR="00DF572A">
        <w:rPr>
          <w:lang w:val="de-DE" w:eastAsia="ja-JP" w:bidi="he-IL"/>
        </w:rPr>
        <w:t>mkomponente geladen und ausgefü</w:t>
      </w:r>
      <w:r w:rsidRPr="00491FC6">
        <w:rPr>
          <w:lang w:val="de-DE" w:eastAsia="ja-JP" w:bidi="he-IL"/>
        </w:rPr>
        <w:t xml:space="preserve">hrt wird. Je nach Komponente </w:t>
      </w:r>
      <w:r w:rsidR="004D200F" w:rsidRPr="00491FC6">
        <w:rPr>
          <w:lang w:val="de-DE" w:eastAsia="ja-JP" w:bidi="he-IL"/>
        </w:rPr>
        <w:t>sollen</w:t>
      </w:r>
      <w:r w:rsidR="00DF572A">
        <w:rPr>
          <w:lang w:val="de-DE" w:eastAsia="ja-JP" w:bidi="he-IL"/>
        </w:rPr>
        <w:t xml:space="preserve"> andere Funktionalitä</w:t>
      </w:r>
      <w:r w:rsidRPr="00491FC6">
        <w:rPr>
          <w:lang w:val="de-DE" w:eastAsia="ja-JP" w:bidi="he-IL"/>
        </w:rPr>
        <w:t>ten bereitgestellt</w:t>
      </w:r>
      <w:r w:rsidR="004D200F" w:rsidRPr="00491FC6">
        <w:rPr>
          <w:lang w:val="de-DE" w:eastAsia="ja-JP" w:bidi="he-IL"/>
        </w:rPr>
        <w:t xml:space="preserve"> werden</w:t>
      </w:r>
      <w:r w:rsidRPr="00491FC6">
        <w:rPr>
          <w:lang w:val="de-DE" w:eastAsia="ja-JP" w:bidi="he-IL"/>
        </w:rPr>
        <w:t>.</w:t>
      </w:r>
    </w:p>
    <w:p w:rsidR="00A52D1A" w:rsidRPr="00491FC6" w:rsidRDefault="00A52D1A" w:rsidP="00A52D1A">
      <w:pPr>
        <w:rPr>
          <w:lang w:val="de-DE" w:eastAsia="ja-JP" w:bidi="he-IL"/>
        </w:rPr>
      </w:pPr>
      <w:r w:rsidRPr="00491FC6">
        <w:rPr>
          <w:lang w:val="de-DE" w:eastAsia="ja-JP" w:bidi="he-IL"/>
        </w:rPr>
        <w:t xml:space="preserve">Das folgende Struktogramm soll den Aufbau </w:t>
      </w:r>
      <w:r w:rsidR="00D0711E">
        <w:rPr>
          <w:lang w:val="de-DE" w:eastAsia="ja-JP" w:bidi="he-IL"/>
        </w:rPr>
        <w:t>des</w:t>
      </w:r>
      <w:r w:rsidRPr="00491FC6">
        <w:rPr>
          <w:lang w:val="de-DE" w:eastAsia="ja-JP" w:bidi="he-IL"/>
        </w:rPr>
        <w:t xml:space="preserve"> Controllers darstellen:</w:t>
      </w:r>
    </w:p>
    <w:p w:rsidR="00A52D1A" w:rsidRPr="00491FC6" w:rsidRDefault="00A52D1A" w:rsidP="00A52D1A">
      <w:pPr>
        <w:rPr>
          <w:lang w:val="de-DE" w:eastAsia="ja-JP" w:bidi="he-IL"/>
        </w:rPr>
      </w:pPr>
      <w:r w:rsidRPr="00491FC6">
        <w:rPr>
          <w:noProof/>
          <w:lang w:val="de-DE" w:eastAsia="de-DE" w:bidi="ar-SA"/>
        </w:rPr>
        <w:drawing>
          <wp:inline distT="0" distB="0" distL="0" distR="0">
            <wp:extent cx="6667500" cy="2333625"/>
            <wp:effectExtent l="19050" t="0" r="0" b="0"/>
            <wp:docPr id="24" name="Picture 23"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31"/>
                    <a:stretch>
                      <a:fillRect/>
                    </a:stretch>
                  </pic:blipFill>
                  <pic:spPr>
                    <a:xfrm>
                      <a:off x="0" y="0"/>
                      <a:ext cx="6667500" cy="2333625"/>
                    </a:xfrm>
                    <a:prstGeom prst="rect">
                      <a:avLst/>
                    </a:prstGeom>
                  </pic:spPr>
                </pic:pic>
              </a:graphicData>
            </a:graphic>
          </wp:inline>
        </w:drawing>
      </w:r>
    </w:p>
    <w:p w:rsidR="00CE2694" w:rsidRDefault="00CE2694" w:rsidP="00A52D1A">
      <w:pPr>
        <w:rPr>
          <w:lang w:val="de-DE" w:eastAsia="ja-JP" w:bidi="he-IL"/>
        </w:rPr>
      </w:pPr>
      <w:r w:rsidRPr="00491FC6">
        <w:rPr>
          <w:lang w:val="de-DE" w:eastAsia="ja-JP" w:bidi="he-IL"/>
        </w:rPr>
        <w:t>Der „in</w:t>
      </w:r>
      <w:r w:rsidR="00DF572A">
        <w:rPr>
          <w:lang w:val="de-DE" w:eastAsia="ja-JP" w:bidi="he-IL"/>
        </w:rPr>
        <w:t>dex.pl“ Controller soll hauptsä</w:t>
      </w:r>
      <w:r w:rsidRPr="00491FC6">
        <w:rPr>
          <w:lang w:val="de-DE" w:eastAsia="ja-JP" w:bidi="he-IL"/>
        </w:rPr>
        <w:t xml:space="preserve">chlich nach einer GET-Variable mit dem Namen „page_id“ </w:t>
      </w:r>
      <w:r w:rsidR="00DF572A">
        <w:rPr>
          <w:lang w:val="de-DE" w:eastAsia="ja-JP" w:bidi="he-IL"/>
        </w:rPr>
        <w:t>Auswertungen durchfü</w:t>
      </w:r>
      <w:r w:rsidRPr="00491FC6">
        <w:rPr>
          <w:lang w:val="de-DE" w:eastAsia="ja-JP" w:bidi="he-IL"/>
        </w:rPr>
        <w:t>hren und soll vom Konzept her wenig Logik bereitstellen. Die komplexere Logik soll dann in den jeweiligen Programmkomponenten bereitgestellt werden.</w:t>
      </w:r>
      <w:r w:rsidR="003C69A4" w:rsidRPr="00491FC6">
        <w:rPr>
          <w:lang w:val="de-DE" w:eastAsia="ja-JP" w:bidi="he-IL"/>
        </w:rPr>
        <w:t xml:space="preserve"> Die hier beschriebene „globale Konf</w:t>
      </w:r>
      <w:r w:rsidR="00DF572A">
        <w:rPr>
          <w:lang w:val="de-DE" w:eastAsia="ja-JP" w:bidi="he-IL"/>
        </w:rPr>
        <w:t>iguration“ ist die bereits erwä</w:t>
      </w:r>
      <w:r w:rsidR="003C69A4" w:rsidRPr="00491FC6">
        <w:rPr>
          <w:lang w:val="de-DE" w:eastAsia="ja-JP" w:bidi="he-IL"/>
        </w:rPr>
        <w:t>hnte JSON Datei, di</w:t>
      </w:r>
      <w:r w:rsidR="00DF572A">
        <w:rPr>
          <w:lang w:val="de-DE" w:eastAsia="ja-JP" w:bidi="he-IL"/>
        </w:rPr>
        <w:t xml:space="preserve">e </w:t>
      </w:r>
      <w:r w:rsidR="005A05AB">
        <w:rPr>
          <w:lang w:val="de-DE" w:eastAsia="ja-JP" w:bidi="he-IL"/>
        </w:rPr>
        <w:t>optimaler weise</w:t>
      </w:r>
      <w:r w:rsidR="00DF572A">
        <w:rPr>
          <w:lang w:val="de-DE" w:eastAsia="ja-JP" w:bidi="he-IL"/>
        </w:rPr>
        <w:t xml:space="preserve"> auß</w:t>
      </w:r>
      <w:r w:rsidR="003C69A4" w:rsidRPr="00491FC6">
        <w:rPr>
          <w:lang w:val="de-DE" w:eastAsia="ja-JP" w:bidi="he-IL"/>
        </w:rPr>
        <w:t>erhal</w:t>
      </w:r>
      <w:r w:rsidR="00DF572A">
        <w:rPr>
          <w:lang w:val="de-DE" w:eastAsia="ja-JP" w:bidi="he-IL"/>
        </w:rPr>
        <w:t xml:space="preserve">b des „web </w:t>
      </w:r>
      <w:proofErr w:type="spellStart"/>
      <w:r w:rsidR="00DF572A">
        <w:rPr>
          <w:lang w:val="de-DE" w:eastAsia="ja-JP" w:bidi="he-IL"/>
        </w:rPr>
        <w:t>roots</w:t>
      </w:r>
      <w:proofErr w:type="spellEnd"/>
      <w:r w:rsidR="00DF572A">
        <w:rPr>
          <w:lang w:val="de-DE" w:eastAsia="ja-JP" w:bidi="he-IL"/>
        </w:rPr>
        <w:t>“ abgelegt wird.</w:t>
      </w:r>
    </w:p>
    <w:p w:rsidR="00F91DE8" w:rsidRDefault="00F91DE8" w:rsidP="00A52D1A">
      <w:pPr>
        <w:rPr>
          <w:lang w:val="de-DE" w:eastAsia="ja-JP" w:bidi="he-IL"/>
        </w:rPr>
      </w:pPr>
    </w:p>
    <w:p w:rsidR="00F91DE8" w:rsidRDefault="00F91DE8" w:rsidP="00F91DE8">
      <w:pPr>
        <w:rPr>
          <w:u w:val="single"/>
          <w:lang w:val="de-DE" w:eastAsia="ja-JP" w:bidi="he-IL"/>
        </w:rPr>
      </w:pPr>
    </w:p>
    <w:p w:rsidR="00F91DE8" w:rsidRDefault="00F91DE8" w:rsidP="00F91DE8">
      <w:pPr>
        <w:rPr>
          <w:u w:val="single"/>
          <w:lang w:val="de-DE" w:eastAsia="ja-JP" w:bidi="he-IL"/>
        </w:rPr>
      </w:pPr>
    </w:p>
    <w:p w:rsidR="00F91DE8" w:rsidRDefault="00F91DE8" w:rsidP="00F91DE8">
      <w:pPr>
        <w:rPr>
          <w:u w:val="single"/>
          <w:lang w:val="de-DE" w:eastAsia="ja-JP" w:bidi="he-IL"/>
        </w:rPr>
      </w:pPr>
    </w:p>
    <w:p w:rsidR="00F91DE8" w:rsidRDefault="00F91DE8" w:rsidP="00F91DE8">
      <w:pPr>
        <w:rPr>
          <w:u w:val="single"/>
          <w:lang w:val="de-DE" w:eastAsia="ja-JP" w:bidi="he-IL"/>
        </w:rPr>
      </w:pPr>
    </w:p>
    <w:p w:rsidR="00F91DE8" w:rsidRDefault="00F91DE8" w:rsidP="00F91DE8">
      <w:pPr>
        <w:rPr>
          <w:u w:val="single"/>
          <w:lang w:val="de-DE" w:eastAsia="ja-JP" w:bidi="he-IL"/>
        </w:rPr>
      </w:pPr>
    </w:p>
    <w:p w:rsidR="00F91DE8" w:rsidRDefault="00F91DE8" w:rsidP="00F91DE8">
      <w:pPr>
        <w:rPr>
          <w:u w:val="single"/>
          <w:lang w:val="de-DE" w:eastAsia="ja-JP" w:bidi="he-IL"/>
        </w:rPr>
      </w:pPr>
    </w:p>
    <w:p w:rsidR="00F91DE8" w:rsidRDefault="00F91DE8" w:rsidP="00F91DE8">
      <w:pPr>
        <w:rPr>
          <w:u w:val="single"/>
          <w:lang w:val="de-DE" w:eastAsia="ja-JP" w:bidi="he-IL"/>
        </w:rPr>
      </w:pPr>
    </w:p>
    <w:p w:rsidR="00F91DE8" w:rsidRDefault="00F91DE8" w:rsidP="00F91DE8">
      <w:pPr>
        <w:rPr>
          <w:u w:val="single"/>
          <w:lang w:val="de-DE" w:eastAsia="ja-JP" w:bidi="he-IL"/>
        </w:rPr>
      </w:pPr>
    </w:p>
    <w:p w:rsidR="00F91DE8" w:rsidRDefault="00F91DE8" w:rsidP="00F91DE8">
      <w:pPr>
        <w:rPr>
          <w:u w:val="single"/>
          <w:lang w:val="de-DE" w:eastAsia="ja-JP" w:bidi="he-IL"/>
        </w:rPr>
      </w:pPr>
    </w:p>
    <w:p w:rsidR="00F91DE8" w:rsidRDefault="00F91DE8" w:rsidP="00F91DE8">
      <w:pPr>
        <w:rPr>
          <w:u w:val="single"/>
          <w:lang w:val="de-DE" w:eastAsia="ja-JP" w:bidi="he-IL"/>
        </w:rPr>
      </w:pPr>
    </w:p>
    <w:p w:rsidR="00F91DE8" w:rsidRPr="00491FC6" w:rsidRDefault="00F91DE8" w:rsidP="00F91DE8">
      <w:pPr>
        <w:rPr>
          <w:u w:val="single"/>
          <w:lang w:val="de-DE" w:eastAsia="ja-JP" w:bidi="he-IL"/>
        </w:rPr>
      </w:pPr>
      <w:r w:rsidRPr="00491FC6">
        <w:rPr>
          <w:u w:val="single"/>
          <w:lang w:val="de-DE" w:eastAsia="ja-JP" w:bidi="he-IL"/>
        </w:rPr>
        <w:t>3.3.2</w:t>
      </w:r>
      <w:r>
        <w:rPr>
          <w:u w:val="single"/>
          <w:lang w:val="de-DE" w:eastAsia="ja-JP" w:bidi="he-IL"/>
        </w:rPr>
        <w:t xml:space="preserve">.2 </w:t>
      </w:r>
      <w:proofErr w:type="gramStart"/>
      <w:r>
        <w:rPr>
          <w:u w:val="single"/>
          <w:lang w:val="de-DE" w:eastAsia="ja-JP" w:bidi="he-IL"/>
        </w:rPr>
        <w:t>Darstellung</w:t>
      </w:r>
      <w:proofErr w:type="gramEnd"/>
      <w:r>
        <w:rPr>
          <w:u w:val="single"/>
          <w:lang w:val="de-DE" w:eastAsia="ja-JP" w:bidi="he-IL"/>
        </w:rPr>
        <w:t xml:space="preserve"> des Logins</w:t>
      </w:r>
    </w:p>
    <w:p w:rsidR="00F91DE8" w:rsidRDefault="00F91DE8" w:rsidP="00A52D1A">
      <w:pPr>
        <w:rPr>
          <w:lang w:val="de-DE" w:eastAsia="ja-JP" w:bidi="he-IL"/>
        </w:rPr>
      </w:pPr>
      <w:r>
        <w:rPr>
          <w:noProof/>
          <w:lang w:val="de-DE" w:eastAsia="de-DE" w:bidi="ar-SA"/>
        </w:rPr>
        <w:drawing>
          <wp:inline distT="0" distB="0" distL="0" distR="0">
            <wp:extent cx="3390900" cy="4200525"/>
            <wp:effectExtent l="19050" t="0" r="0" b="0"/>
            <wp:docPr id="28" name="Grafik 27" descr="Login-Stru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trukt.png"/>
                    <pic:cNvPicPr/>
                  </pic:nvPicPr>
                  <pic:blipFill>
                    <a:blip r:embed="rId32"/>
                    <a:stretch>
                      <a:fillRect/>
                    </a:stretch>
                  </pic:blipFill>
                  <pic:spPr>
                    <a:xfrm>
                      <a:off x="0" y="0"/>
                      <a:ext cx="3390900" cy="4200525"/>
                    </a:xfrm>
                    <a:prstGeom prst="rect">
                      <a:avLst/>
                    </a:prstGeom>
                  </pic:spPr>
                </pic:pic>
              </a:graphicData>
            </a:graphic>
          </wp:inline>
        </w:drawing>
      </w:r>
    </w:p>
    <w:p w:rsidR="00F91DE8" w:rsidRDefault="00F91DE8" w:rsidP="00A52D1A">
      <w:pPr>
        <w:rPr>
          <w:lang w:val="de-DE" w:eastAsia="ja-JP" w:bidi="he-IL"/>
        </w:rPr>
      </w:pPr>
    </w:p>
    <w:p w:rsidR="00F91DE8" w:rsidRPr="00491FC6" w:rsidRDefault="00F91DE8" w:rsidP="00A52D1A">
      <w:pPr>
        <w:rPr>
          <w:lang w:val="de-DE" w:eastAsia="ja-JP" w:bidi="he-IL"/>
        </w:rPr>
      </w:pPr>
      <w:r>
        <w:rPr>
          <w:lang w:val="de-DE" w:eastAsia="ja-JP" w:bidi="he-IL"/>
        </w:rPr>
        <w:t xml:space="preserve">Die Loginkomponente soll mit Hilfe eines HTML Formulars den Benutzernamen und dessen Passwort erfassen. Diese Daten sollen dann genutzt werden, um zu prüfen, ob der entsprechende Benutzer überhaupt existiert und im Falle dessen soll vom eingegebenen Passwort ein MD5 Hash erstellt werden, der dann mit dem, in der Datenbank, gespeicherten Passwort-Hash verglichen werden soll. Auf diese Weise kann vermieden werden, dass an irgendeiner Stelle im System das Passwort des Benutzers in Klartext gespeichert wird. Stimmt die Passworteingabe mit dem Wert aus der Datenbank überein, so soll die Loginkomponente eine servergespeicherte Session erstellen und damit diese auch zugeordnet werden kann, wird im Client, dem Webbrowser, ein Cookie mit der entsprechenden Session-ID gespeichert. </w:t>
      </w:r>
      <w:r w:rsidR="00D155B9">
        <w:rPr>
          <w:lang w:val="de-DE" w:eastAsia="ja-JP" w:bidi="he-IL"/>
        </w:rPr>
        <w:t>Die Session soll nur eine bestimmte Gültigkeit haben.</w:t>
      </w:r>
    </w:p>
    <w:sectPr w:rsidR="00F91DE8" w:rsidRPr="00491FC6" w:rsidSect="00B75BE0">
      <w:headerReference w:type="even" r:id="rId33"/>
      <w:headerReference w:type="default" r:id="rId34"/>
      <w:footerReference w:type="default" r:id="rId35"/>
      <w:headerReference w:type="first" r:id="rId36"/>
      <w:footnotePr>
        <w:pos w:val="beneathText"/>
        <w:numRestart w:val="eachPage"/>
      </w:footnotePr>
      <w:endnotePr>
        <w:numFmt w:val="decimal"/>
      </w:endnotePr>
      <w:type w:val="continuous"/>
      <w:pgSz w:w="12240" w:h="15840"/>
      <w:pgMar w:top="567" w:right="567" w:bottom="567" w:left="1134" w:header="567" w:footer="567"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090E" w:rsidRDefault="007B090E" w:rsidP="00643484">
      <w:pPr>
        <w:pStyle w:val="Textkrper"/>
        <w:spacing w:line="240" w:lineRule="auto"/>
      </w:pPr>
      <w:r>
        <w:separator/>
      </w:r>
    </w:p>
  </w:endnote>
  <w:endnote w:type="continuationSeparator" w:id="1">
    <w:p w:rsidR="007B090E" w:rsidRDefault="007B090E" w:rsidP="00643484">
      <w:pPr>
        <w:pStyle w:val="Textkrpe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tarSymbol">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861331"/>
      <w:docPartObj>
        <w:docPartGallery w:val="Page Numbers (Bottom of Page)"/>
        <w:docPartUnique/>
      </w:docPartObj>
    </w:sdtPr>
    <w:sdtContent>
      <w:p w:rsidR="00AC2FEB" w:rsidRDefault="00AC2FEB">
        <w:pPr>
          <w:pStyle w:val="Fuzeile"/>
          <w:jc w:val="right"/>
        </w:pPr>
        <w:r w:rsidRPr="00AC2FEB">
          <w:rPr>
            <w:b/>
          </w:rPr>
          <w:t>B_DV-Konzept</w:t>
        </w:r>
        <w:r>
          <w:t xml:space="preserve"> - Seite | </w:t>
        </w:r>
        <w:fldSimple w:instr=" PAGE   \* MERGEFORMAT ">
          <w:r w:rsidR="00253CA6">
            <w:rPr>
              <w:noProof/>
            </w:rPr>
            <w:t>31</w:t>
          </w:r>
        </w:fldSimple>
        <w:r>
          <w:t xml:space="preserve"> </w:t>
        </w:r>
      </w:p>
    </w:sdtContent>
  </w:sdt>
  <w:p w:rsidR="002312C5" w:rsidRDefault="002312C5">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090E" w:rsidRDefault="007B090E" w:rsidP="00643484">
      <w:pPr>
        <w:pStyle w:val="Textkrper"/>
        <w:spacing w:line="240" w:lineRule="auto"/>
      </w:pPr>
      <w:r>
        <w:separator/>
      </w:r>
    </w:p>
  </w:footnote>
  <w:footnote w:type="continuationSeparator" w:id="1">
    <w:p w:rsidR="007B090E" w:rsidRDefault="007B090E" w:rsidP="00643484">
      <w:pPr>
        <w:pStyle w:val="Textkrpe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2C5" w:rsidRDefault="00C41A98">
    <w:pPr>
      <w:pStyle w:val="Kopfzeile"/>
    </w:pPr>
    <w:r>
      <w:rPr>
        <w:noProof/>
        <w:lang w:val="de-DE" w:eastAsia="de-DE"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50047" o:spid="_x0000_s32773" type="#_x0000_t75" style="position:absolute;margin-left:0;margin-top:0;width:595.2pt;height:841.9pt;z-index:-251657216;mso-position-horizontal:center;mso-position-horizontal-relative:margin;mso-position-vertical:center;mso-position-vertical-relative:margin" o:allowincell="f">
          <v:imagedata r:id="rId1" o:title="tekonetwasserzeichen-dvkonzeot"/>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2C5" w:rsidRDefault="00C41A98">
    <w:pPr>
      <w:pStyle w:val="Kopfzeile"/>
    </w:pPr>
    <w:r>
      <w:rPr>
        <w:noProof/>
        <w:lang w:val="de-DE" w:eastAsia="de-DE"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50048" o:spid="_x0000_s32774" type="#_x0000_t75" style="position:absolute;margin-left:0;margin-top:0;width:595.2pt;height:841.9pt;z-index:-251656192;mso-position-horizontal:center;mso-position-horizontal-relative:margin;mso-position-vertical:center;mso-position-vertical-relative:margin" o:allowincell="f">
          <v:imagedata r:id="rId1" o:title="tekonetwasserzeichen-dvkonzeot"/>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12C5" w:rsidRDefault="00C41A98">
    <w:pPr>
      <w:pStyle w:val="Kopfzeile"/>
    </w:pPr>
    <w:r>
      <w:rPr>
        <w:noProof/>
        <w:lang w:val="de-DE" w:eastAsia="de-DE"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50046" o:spid="_x0000_s32772" type="#_x0000_t75" style="position:absolute;margin-left:0;margin-top:0;width:595.2pt;height:841.9pt;z-index:-251658240;mso-position-horizontal:center;mso-position-horizontal-relative:margin;mso-position-vertical:center;mso-position-vertical-relative:margin" o:allowincell="f">
          <v:imagedata r:id="rId1" o:title="tekonetwasserzeichen-dvkonzeot"/>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multilevel"/>
    <w:tmpl w:val="00000003"/>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3">
    <w:nsid w:val="00000004"/>
    <w:multiLevelType w:val="multilevel"/>
    <w:tmpl w:val="00000004"/>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4">
    <w:nsid w:val="00000005"/>
    <w:multiLevelType w:val="multilevel"/>
    <w:tmpl w:val="00000005"/>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5">
    <w:nsid w:val="00000006"/>
    <w:multiLevelType w:val="multilevel"/>
    <w:tmpl w:val="00000006"/>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6">
    <w:nsid w:val="00000007"/>
    <w:multiLevelType w:val="multilevel"/>
    <w:tmpl w:val="00000007"/>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7">
    <w:nsid w:val="00000008"/>
    <w:multiLevelType w:val="multilevel"/>
    <w:tmpl w:val="00000008"/>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8">
    <w:nsid w:val="00000009"/>
    <w:multiLevelType w:val="multilevel"/>
    <w:tmpl w:val="00000009"/>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9">
    <w:nsid w:val="0000000A"/>
    <w:multiLevelType w:val="multilevel"/>
    <w:tmpl w:val="0000000A"/>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10">
    <w:nsid w:val="0000000B"/>
    <w:multiLevelType w:val="multilevel"/>
    <w:tmpl w:val="0000000B"/>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11">
    <w:nsid w:val="00236B89"/>
    <w:multiLevelType w:val="hybridMultilevel"/>
    <w:tmpl w:val="683A05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0BE32BC8"/>
    <w:multiLevelType w:val="hybridMultilevel"/>
    <w:tmpl w:val="BA42F8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3FD6A04"/>
    <w:multiLevelType w:val="hybridMultilevel"/>
    <w:tmpl w:val="A614D7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14512C0"/>
    <w:multiLevelType w:val="hybridMultilevel"/>
    <w:tmpl w:val="AD66D0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21375D7"/>
    <w:multiLevelType w:val="hybridMultilevel"/>
    <w:tmpl w:val="6E44C3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66A51E9D"/>
    <w:multiLevelType w:val="hybridMultilevel"/>
    <w:tmpl w:val="D3D409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9F62A8A"/>
    <w:multiLevelType w:val="hybridMultilevel"/>
    <w:tmpl w:val="C47A1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6"/>
  </w:num>
  <w:num w:numId="13">
    <w:abstractNumId w:val="17"/>
  </w:num>
  <w:num w:numId="14">
    <w:abstractNumId w:val="11"/>
  </w:num>
  <w:num w:numId="15">
    <w:abstractNumId w:val="15"/>
  </w:num>
  <w:num w:numId="16">
    <w:abstractNumId w:val="13"/>
  </w:num>
  <w:num w:numId="17">
    <w:abstractNumId w:val="14"/>
  </w:num>
  <w:num w:numId="1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9"/>
  <w:hyphenationZone w:val="425"/>
  <w:drawingGridHorizontalSpacing w:val="110"/>
  <w:drawingGridVerticalSpacing w:val="0"/>
  <w:displayHorizontalDrawingGridEvery w:val="0"/>
  <w:displayVerticalDrawingGridEvery w:val="0"/>
  <w:noPunctuationKerning/>
  <w:characterSpacingControl w:val="doNotCompress"/>
  <w:strictFirstAndLastChars/>
  <w:hdrShapeDefaults>
    <o:shapedefaults v:ext="edit" spidmax="32775">
      <o:colormenu v:ext="edit" strokecolor="none [3212]"/>
    </o:shapedefaults>
    <o:shapelayout v:ext="edit">
      <o:idmap v:ext="edit" data="32"/>
    </o:shapelayout>
  </w:hdrShapeDefaults>
  <w:footnotePr>
    <w:pos w:val="beneathText"/>
    <w:numRestart w:val="eachPage"/>
    <w:footnote w:id="0"/>
    <w:footnote w:id="1"/>
  </w:footnotePr>
  <w:endnotePr>
    <w:numFmt w:val="decimal"/>
    <w:endnote w:id="0"/>
    <w:endnote w:id="1"/>
  </w:endnotePr>
  <w:compat>
    <w:spaceForUL/>
    <w:balanceSingleByteDoubleByteWidth/>
    <w:doNotLeaveBackslashAlone/>
    <w:ulTrailSpace/>
    <w:doNotExpandShiftReturn/>
    <w:adjustLineHeightInTable/>
    <w:useFELayout/>
  </w:compat>
  <w:rsids>
    <w:rsidRoot w:val="0027228F"/>
    <w:rsid w:val="00012BF4"/>
    <w:rsid w:val="00013761"/>
    <w:rsid w:val="00014123"/>
    <w:rsid w:val="00015016"/>
    <w:rsid w:val="000170FA"/>
    <w:rsid w:val="0002084C"/>
    <w:rsid w:val="000314DD"/>
    <w:rsid w:val="000327DC"/>
    <w:rsid w:val="00032BB9"/>
    <w:rsid w:val="0004011A"/>
    <w:rsid w:val="00045E93"/>
    <w:rsid w:val="00060FF2"/>
    <w:rsid w:val="00075A60"/>
    <w:rsid w:val="000861C2"/>
    <w:rsid w:val="000861F5"/>
    <w:rsid w:val="00097B80"/>
    <w:rsid w:val="000A2110"/>
    <w:rsid w:val="000A2D32"/>
    <w:rsid w:val="000A3475"/>
    <w:rsid w:val="000A7E7F"/>
    <w:rsid w:val="000A7FA8"/>
    <w:rsid w:val="000B0236"/>
    <w:rsid w:val="000B0467"/>
    <w:rsid w:val="000B05C5"/>
    <w:rsid w:val="000B346A"/>
    <w:rsid w:val="000C3815"/>
    <w:rsid w:val="000C5FCC"/>
    <w:rsid w:val="000D6D2F"/>
    <w:rsid w:val="000D6E78"/>
    <w:rsid w:val="00101FB7"/>
    <w:rsid w:val="00114CD3"/>
    <w:rsid w:val="00122088"/>
    <w:rsid w:val="001328AD"/>
    <w:rsid w:val="001402AD"/>
    <w:rsid w:val="00143FDE"/>
    <w:rsid w:val="00144560"/>
    <w:rsid w:val="00144C68"/>
    <w:rsid w:val="00145A5B"/>
    <w:rsid w:val="0015356C"/>
    <w:rsid w:val="00160859"/>
    <w:rsid w:val="001663FC"/>
    <w:rsid w:val="00166B56"/>
    <w:rsid w:val="00167CDF"/>
    <w:rsid w:val="00181221"/>
    <w:rsid w:val="00182627"/>
    <w:rsid w:val="00182C53"/>
    <w:rsid w:val="001906CF"/>
    <w:rsid w:val="00191D09"/>
    <w:rsid w:val="00195458"/>
    <w:rsid w:val="001A7EB5"/>
    <w:rsid w:val="001B0A3B"/>
    <w:rsid w:val="001B2B4D"/>
    <w:rsid w:val="001B3A91"/>
    <w:rsid w:val="001B6B53"/>
    <w:rsid w:val="001C1465"/>
    <w:rsid w:val="001C6905"/>
    <w:rsid w:val="001D1667"/>
    <w:rsid w:val="001D502A"/>
    <w:rsid w:val="001E2A64"/>
    <w:rsid w:val="001E47CF"/>
    <w:rsid w:val="001F2BD7"/>
    <w:rsid w:val="0020221B"/>
    <w:rsid w:val="00204FE9"/>
    <w:rsid w:val="002056AF"/>
    <w:rsid w:val="002076F3"/>
    <w:rsid w:val="00207A67"/>
    <w:rsid w:val="00213D19"/>
    <w:rsid w:val="00214AD3"/>
    <w:rsid w:val="00223BF5"/>
    <w:rsid w:val="00226225"/>
    <w:rsid w:val="002312C5"/>
    <w:rsid w:val="00231EC0"/>
    <w:rsid w:val="0023508E"/>
    <w:rsid w:val="0023716C"/>
    <w:rsid w:val="00250C7C"/>
    <w:rsid w:val="0025238C"/>
    <w:rsid w:val="00253CA6"/>
    <w:rsid w:val="0026158E"/>
    <w:rsid w:val="00262D49"/>
    <w:rsid w:val="0026505A"/>
    <w:rsid w:val="0026795B"/>
    <w:rsid w:val="0027228F"/>
    <w:rsid w:val="0027521D"/>
    <w:rsid w:val="00275893"/>
    <w:rsid w:val="00277BA6"/>
    <w:rsid w:val="00281840"/>
    <w:rsid w:val="00283C83"/>
    <w:rsid w:val="0028543A"/>
    <w:rsid w:val="00285CE9"/>
    <w:rsid w:val="00296A66"/>
    <w:rsid w:val="002973AD"/>
    <w:rsid w:val="002A10C4"/>
    <w:rsid w:val="002A2691"/>
    <w:rsid w:val="002A3742"/>
    <w:rsid w:val="002B2066"/>
    <w:rsid w:val="002B424E"/>
    <w:rsid w:val="002B5460"/>
    <w:rsid w:val="002C2C5C"/>
    <w:rsid w:val="002D2831"/>
    <w:rsid w:val="002E28F2"/>
    <w:rsid w:val="002E37E6"/>
    <w:rsid w:val="002E5135"/>
    <w:rsid w:val="002F0FA8"/>
    <w:rsid w:val="002F326B"/>
    <w:rsid w:val="002F7550"/>
    <w:rsid w:val="00300272"/>
    <w:rsid w:val="00313B1B"/>
    <w:rsid w:val="00315CF4"/>
    <w:rsid w:val="0032118F"/>
    <w:rsid w:val="00326A04"/>
    <w:rsid w:val="0032787F"/>
    <w:rsid w:val="00347CE1"/>
    <w:rsid w:val="0035378B"/>
    <w:rsid w:val="00361435"/>
    <w:rsid w:val="003626AF"/>
    <w:rsid w:val="00363FAC"/>
    <w:rsid w:val="00366E3E"/>
    <w:rsid w:val="00372F26"/>
    <w:rsid w:val="00373662"/>
    <w:rsid w:val="003816FE"/>
    <w:rsid w:val="00381C05"/>
    <w:rsid w:val="003831AE"/>
    <w:rsid w:val="00387B68"/>
    <w:rsid w:val="00393218"/>
    <w:rsid w:val="00397DCC"/>
    <w:rsid w:val="003A0C0B"/>
    <w:rsid w:val="003A1F0C"/>
    <w:rsid w:val="003A4435"/>
    <w:rsid w:val="003A634C"/>
    <w:rsid w:val="003A654C"/>
    <w:rsid w:val="003B2D3A"/>
    <w:rsid w:val="003B7A98"/>
    <w:rsid w:val="003C0CB3"/>
    <w:rsid w:val="003C69A4"/>
    <w:rsid w:val="003D35D9"/>
    <w:rsid w:val="003E430F"/>
    <w:rsid w:val="003F002A"/>
    <w:rsid w:val="003F0D12"/>
    <w:rsid w:val="003F3089"/>
    <w:rsid w:val="003F460A"/>
    <w:rsid w:val="003F6BAE"/>
    <w:rsid w:val="0040336A"/>
    <w:rsid w:val="004068C1"/>
    <w:rsid w:val="004077B9"/>
    <w:rsid w:val="00407FE8"/>
    <w:rsid w:val="004108AD"/>
    <w:rsid w:val="00410AFB"/>
    <w:rsid w:val="004116BC"/>
    <w:rsid w:val="00412179"/>
    <w:rsid w:val="00416763"/>
    <w:rsid w:val="00424F4E"/>
    <w:rsid w:val="00431F89"/>
    <w:rsid w:val="0044237C"/>
    <w:rsid w:val="00450EE4"/>
    <w:rsid w:val="00460311"/>
    <w:rsid w:val="004610F0"/>
    <w:rsid w:val="004619DA"/>
    <w:rsid w:val="00462B20"/>
    <w:rsid w:val="0046326F"/>
    <w:rsid w:val="004632FD"/>
    <w:rsid w:val="00465A91"/>
    <w:rsid w:val="00473312"/>
    <w:rsid w:val="00475E48"/>
    <w:rsid w:val="004770AE"/>
    <w:rsid w:val="004773BF"/>
    <w:rsid w:val="00486CEF"/>
    <w:rsid w:val="00491FC6"/>
    <w:rsid w:val="004938D4"/>
    <w:rsid w:val="004A4092"/>
    <w:rsid w:val="004B02B2"/>
    <w:rsid w:val="004B19A7"/>
    <w:rsid w:val="004B2EE0"/>
    <w:rsid w:val="004C1A0E"/>
    <w:rsid w:val="004C4C0B"/>
    <w:rsid w:val="004D0D0C"/>
    <w:rsid w:val="004D200F"/>
    <w:rsid w:val="004D4930"/>
    <w:rsid w:val="004E05EF"/>
    <w:rsid w:val="004E1D64"/>
    <w:rsid w:val="004E4649"/>
    <w:rsid w:val="004E4D93"/>
    <w:rsid w:val="004E556C"/>
    <w:rsid w:val="004E5F26"/>
    <w:rsid w:val="004F0C85"/>
    <w:rsid w:val="005034ED"/>
    <w:rsid w:val="00532BAC"/>
    <w:rsid w:val="00533B84"/>
    <w:rsid w:val="00534445"/>
    <w:rsid w:val="005378CB"/>
    <w:rsid w:val="00542C92"/>
    <w:rsid w:val="00551EC3"/>
    <w:rsid w:val="005540EB"/>
    <w:rsid w:val="00554E77"/>
    <w:rsid w:val="00554F18"/>
    <w:rsid w:val="005568BA"/>
    <w:rsid w:val="00561C98"/>
    <w:rsid w:val="00563129"/>
    <w:rsid w:val="0056402C"/>
    <w:rsid w:val="005661CB"/>
    <w:rsid w:val="0057074B"/>
    <w:rsid w:val="00572ED2"/>
    <w:rsid w:val="00576A5D"/>
    <w:rsid w:val="005965DF"/>
    <w:rsid w:val="00596C92"/>
    <w:rsid w:val="005A05AB"/>
    <w:rsid w:val="005A2C07"/>
    <w:rsid w:val="005A3947"/>
    <w:rsid w:val="005A6512"/>
    <w:rsid w:val="005A6973"/>
    <w:rsid w:val="005B3D9B"/>
    <w:rsid w:val="005C6B12"/>
    <w:rsid w:val="005D48B3"/>
    <w:rsid w:val="005D7479"/>
    <w:rsid w:val="005E2B01"/>
    <w:rsid w:val="00600603"/>
    <w:rsid w:val="006029C9"/>
    <w:rsid w:val="00604A53"/>
    <w:rsid w:val="00610DEB"/>
    <w:rsid w:val="00633531"/>
    <w:rsid w:val="006363B5"/>
    <w:rsid w:val="00640EC0"/>
    <w:rsid w:val="00641D88"/>
    <w:rsid w:val="00643484"/>
    <w:rsid w:val="00647A7B"/>
    <w:rsid w:val="00651186"/>
    <w:rsid w:val="00652523"/>
    <w:rsid w:val="006667BC"/>
    <w:rsid w:val="0066701D"/>
    <w:rsid w:val="006722A1"/>
    <w:rsid w:val="00675769"/>
    <w:rsid w:val="006874A8"/>
    <w:rsid w:val="00687F39"/>
    <w:rsid w:val="006909E6"/>
    <w:rsid w:val="00691F65"/>
    <w:rsid w:val="006A558C"/>
    <w:rsid w:val="006A71AB"/>
    <w:rsid w:val="006A7B14"/>
    <w:rsid w:val="006A7F39"/>
    <w:rsid w:val="006B1FD6"/>
    <w:rsid w:val="006B20A7"/>
    <w:rsid w:val="006B20A9"/>
    <w:rsid w:val="006B3D26"/>
    <w:rsid w:val="006D29C2"/>
    <w:rsid w:val="006D4269"/>
    <w:rsid w:val="006E2CDB"/>
    <w:rsid w:val="006E7C67"/>
    <w:rsid w:val="006F3A10"/>
    <w:rsid w:val="006F6923"/>
    <w:rsid w:val="0070123A"/>
    <w:rsid w:val="00701D6C"/>
    <w:rsid w:val="007041DB"/>
    <w:rsid w:val="007060F1"/>
    <w:rsid w:val="00711DD5"/>
    <w:rsid w:val="00712572"/>
    <w:rsid w:val="00721D29"/>
    <w:rsid w:val="00724CFD"/>
    <w:rsid w:val="007353E5"/>
    <w:rsid w:val="00736D1E"/>
    <w:rsid w:val="00752EB3"/>
    <w:rsid w:val="00762FA7"/>
    <w:rsid w:val="0076502D"/>
    <w:rsid w:val="00780428"/>
    <w:rsid w:val="007846FD"/>
    <w:rsid w:val="00784B7F"/>
    <w:rsid w:val="00791D71"/>
    <w:rsid w:val="0079489F"/>
    <w:rsid w:val="00796EC0"/>
    <w:rsid w:val="007972C4"/>
    <w:rsid w:val="007B090E"/>
    <w:rsid w:val="007B0D31"/>
    <w:rsid w:val="007C0E8A"/>
    <w:rsid w:val="007C4A8B"/>
    <w:rsid w:val="007D3A29"/>
    <w:rsid w:val="007D5E57"/>
    <w:rsid w:val="007D68AB"/>
    <w:rsid w:val="007E3B71"/>
    <w:rsid w:val="007E4F00"/>
    <w:rsid w:val="007F13FA"/>
    <w:rsid w:val="007F3C98"/>
    <w:rsid w:val="007F72B5"/>
    <w:rsid w:val="00802316"/>
    <w:rsid w:val="008105B5"/>
    <w:rsid w:val="0081496B"/>
    <w:rsid w:val="008163CD"/>
    <w:rsid w:val="00820D4C"/>
    <w:rsid w:val="00823493"/>
    <w:rsid w:val="008327F3"/>
    <w:rsid w:val="00832CF7"/>
    <w:rsid w:val="0084263C"/>
    <w:rsid w:val="00854AA4"/>
    <w:rsid w:val="00855383"/>
    <w:rsid w:val="00860A5E"/>
    <w:rsid w:val="00866263"/>
    <w:rsid w:val="008674CE"/>
    <w:rsid w:val="008675B2"/>
    <w:rsid w:val="00867D1F"/>
    <w:rsid w:val="00871B17"/>
    <w:rsid w:val="008919F7"/>
    <w:rsid w:val="008942A4"/>
    <w:rsid w:val="008A338E"/>
    <w:rsid w:val="008B10AE"/>
    <w:rsid w:val="008B13B3"/>
    <w:rsid w:val="008B3A5E"/>
    <w:rsid w:val="008B714C"/>
    <w:rsid w:val="008C15F7"/>
    <w:rsid w:val="008C42AD"/>
    <w:rsid w:val="008C53CE"/>
    <w:rsid w:val="008D4544"/>
    <w:rsid w:val="008D4944"/>
    <w:rsid w:val="008F249A"/>
    <w:rsid w:val="00905F8B"/>
    <w:rsid w:val="00906D17"/>
    <w:rsid w:val="0091203C"/>
    <w:rsid w:val="009165FD"/>
    <w:rsid w:val="009210C8"/>
    <w:rsid w:val="00926DF5"/>
    <w:rsid w:val="009277B7"/>
    <w:rsid w:val="00927B09"/>
    <w:rsid w:val="00927FBD"/>
    <w:rsid w:val="009362C2"/>
    <w:rsid w:val="0094272C"/>
    <w:rsid w:val="00950D3B"/>
    <w:rsid w:val="009520F8"/>
    <w:rsid w:val="00955A38"/>
    <w:rsid w:val="00956477"/>
    <w:rsid w:val="00967EC4"/>
    <w:rsid w:val="00973989"/>
    <w:rsid w:val="009757AF"/>
    <w:rsid w:val="00975D8E"/>
    <w:rsid w:val="009847C6"/>
    <w:rsid w:val="00984965"/>
    <w:rsid w:val="00993314"/>
    <w:rsid w:val="009A2E24"/>
    <w:rsid w:val="009A4835"/>
    <w:rsid w:val="009A7E62"/>
    <w:rsid w:val="009B255B"/>
    <w:rsid w:val="009B4AB4"/>
    <w:rsid w:val="009C3ABE"/>
    <w:rsid w:val="009C6985"/>
    <w:rsid w:val="009C79AE"/>
    <w:rsid w:val="009D4F27"/>
    <w:rsid w:val="009D7D71"/>
    <w:rsid w:val="009E19B2"/>
    <w:rsid w:val="009E7699"/>
    <w:rsid w:val="009F161B"/>
    <w:rsid w:val="009F2E36"/>
    <w:rsid w:val="009F3815"/>
    <w:rsid w:val="009F44B0"/>
    <w:rsid w:val="009F522E"/>
    <w:rsid w:val="00A0218A"/>
    <w:rsid w:val="00A02EB6"/>
    <w:rsid w:val="00A16B25"/>
    <w:rsid w:val="00A2150F"/>
    <w:rsid w:val="00A361A3"/>
    <w:rsid w:val="00A37437"/>
    <w:rsid w:val="00A376B9"/>
    <w:rsid w:val="00A43A03"/>
    <w:rsid w:val="00A44D66"/>
    <w:rsid w:val="00A46BBB"/>
    <w:rsid w:val="00A52D1A"/>
    <w:rsid w:val="00A60131"/>
    <w:rsid w:val="00A61579"/>
    <w:rsid w:val="00A659F4"/>
    <w:rsid w:val="00A65E6D"/>
    <w:rsid w:val="00A6730F"/>
    <w:rsid w:val="00A71BB8"/>
    <w:rsid w:val="00A75CAC"/>
    <w:rsid w:val="00A76282"/>
    <w:rsid w:val="00A808BF"/>
    <w:rsid w:val="00A81291"/>
    <w:rsid w:val="00A823F8"/>
    <w:rsid w:val="00A957CE"/>
    <w:rsid w:val="00A9641E"/>
    <w:rsid w:val="00AA17E6"/>
    <w:rsid w:val="00AC0AD3"/>
    <w:rsid w:val="00AC2FEB"/>
    <w:rsid w:val="00AC492D"/>
    <w:rsid w:val="00AC69CF"/>
    <w:rsid w:val="00AC6E4C"/>
    <w:rsid w:val="00AC6E87"/>
    <w:rsid w:val="00AC7797"/>
    <w:rsid w:val="00AC7AEE"/>
    <w:rsid w:val="00AE6F98"/>
    <w:rsid w:val="00AE772D"/>
    <w:rsid w:val="00AE7F31"/>
    <w:rsid w:val="00B25E12"/>
    <w:rsid w:val="00B3671D"/>
    <w:rsid w:val="00B52E8E"/>
    <w:rsid w:val="00B53886"/>
    <w:rsid w:val="00B53C11"/>
    <w:rsid w:val="00B60764"/>
    <w:rsid w:val="00B62591"/>
    <w:rsid w:val="00B6727F"/>
    <w:rsid w:val="00B72C09"/>
    <w:rsid w:val="00B7502C"/>
    <w:rsid w:val="00B75BE0"/>
    <w:rsid w:val="00B76DB8"/>
    <w:rsid w:val="00B82F07"/>
    <w:rsid w:val="00B8643D"/>
    <w:rsid w:val="00B903D0"/>
    <w:rsid w:val="00B9572A"/>
    <w:rsid w:val="00BA69A4"/>
    <w:rsid w:val="00BB6A87"/>
    <w:rsid w:val="00BB6DBC"/>
    <w:rsid w:val="00BC46BB"/>
    <w:rsid w:val="00BC5529"/>
    <w:rsid w:val="00BD0700"/>
    <w:rsid w:val="00BD103F"/>
    <w:rsid w:val="00BD3732"/>
    <w:rsid w:val="00BD4723"/>
    <w:rsid w:val="00BD4AFF"/>
    <w:rsid w:val="00BE60CE"/>
    <w:rsid w:val="00C11765"/>
    <w:rsid w:val="00C144AD"/>
    <w:rsid w:val="00C34A20"/>
    <w:rsid w:val="00C352C0"/>
    <w:rsid w:val="00C359F5"/>
    <w:rsid w:val="00C41A98"/>
    <w:rsid w:val="00C43733"/>
    <w:rsid w:val="00C44580"/>
    <w:rsid w:val="00C54E06"/>
    <w:rsid w:val="00C57570"/>
    <w:rsid w:val="00C62CCD"/>
    <w:rsid w:val="00C66338"/>
    <w:rsid w:val="00C737B6"/>
    <w:rsid w:val="00C75680"/>
    <w:rsid w:val="00C76976"/>
    <w:rsid w:val="00C82FAA"/>
    <w:rsid w:val="00C943B3"/>
    <w:rsid w:val="00C97CB5"/>
    <w:rsid w:val="00CA5311"/>
    <w:rsid w:val="00CA650A"/>
    <w:rsid w:val="00CA7D4B"/>
    <w:rsid w:val="00CC0520"/>
    <w:rsid w:val="00CC3443"/>
    <w:rsid w:val="00CC7D15"/>
    <w:rsid w:val="00CD19B3"/>
    <w:rsid w:val="00CD52CB"/>
    <w:rsid w:val="00CE2694"/>
    <w:rsid w:val="00CE4E15"/>
    <w:rsid w:val="00CE4FF2"/>
    <w:rsid w:val="00CF0DC7"/>
    <w:rsid w:val="00CF58D5"/>
    <w:rsid w:val="00D03C37"/>
    <w:rsid w:val="00D05751"/>
    <w:rsid w:val="00D06F2A"/>
    <w:rsid w:val="00D0711E"/>
    <w:rsid w:val="00D1451E"/>
    <w:rsid w:val="00D155B9"/>
    <w:rsid w:val="00D16B1F"/>
    <w:rsid w:val="00D21658"/>
    <w:rsid w:val="00D25630"/>
    <w:rsid w:val="00D316A1"/>
    <w:rsid w:val="00D31CAF"/>
    <w:rsid w:val="00D43189"/>
    <w:rsid w:val="00D4463A"/>
    <w:rsid w:val="00D479F2"/>
    <w:rsid w:val="00D55569"/>
    <w:rsid w:val="00D558BE"/>
    <w:rsid w:val="00D62AAA"/>
    <w:rsid w:val="00D62AD8"/>
    <w:rsid w:val="00D64663"/>
    <w:rsid w:val="00D6515D"/>
    <w:rsid w:val="00D65A71"/>
    <w:rsid w:val="00D66EB3"/>
    <w:rsid w:val="00D7145E"/>
    <w:rsid w:val="00D864DA"/>
    <w:rsid w:val="00D8719B"/>
    <w:rsid w:val="00D9179B"/>
    <w:rsid w:val="00D92296"/>
    <w:rsid w:val="00D9649B"/>
    <w:rsid w:val="00DA3F44"/>
    <w:rsid w:val="00DB2506"/>
    <w:rsid w:val="00DB4EAF"/>
    <w:rsid w:val="00DB5A8B"/>
    <w:rsid w:val="00DB64B1"/>
    <w:rsid w:val="00DC5622"/>
    <w:rsid w:val="00DE2D04"/>
    <w:rsid w:val="00DF16B9"/>
    <w:rsid w:val="00DF572A"/>
    <w:rsid w:val="00E0134D"/>
    <w:rsid w:val="00E128CB"/>
    <w:rsid w:val="00E12CEB"/>
    <w:rsid w:val="00E16384"/>
    <w:rsid w:val="00E17BD7"/>
    <w:rsid w:val="00E25975"/>
    <w:rsid w:val="00E416B6"/>
    <w:rsid w:val="00E47273"/>
    <w:rsid w:val="00E47CA6"/>
    <w:rsid w:val="00E5432E"/>
    <w:rsid w:val="00E56163"/>
    <w:rsid w:val="00E572D6"/>
    <w:rsid w:val="00E623D6"/>
    <w:rsid w:val="00E64FF8"/>
    <w:rsid w:val="00E74CB4"/>
    <w:rsid w:val="00E76DEB"/>
    <w:rsid w:val="00E9027B"/>
    <w:rsid w:val="00E93DA6"/>
    <w:rsid w:val="00E94E4B"/>
    <w:rsid w:val="00E95AC1"/>
    <w:rsid w:val="00E9673C"/>
    <w:rsid w:val="00EB26D8"/>
    <w:rsid w:val="00EC692A"/>
    <w:rsid w:val="00ED180A"/>
    <w:rsid w:val="00ED1DB2"/>
    <w:rsid w:val="00ED6B3C"/>
    <w:rsid w:val="00ED72C6"/>
    <w:rsid w:val="00EE1161"/>
    <w:rsid w:val="00EE41DA"/>
    <w:rsid w:val="00EE6D7C"/>
    <w:rsid w:val="00EF0452"/>
    <w:rsid w:val="00F06CD3"/>
    <w:rsid w:val="00F12383"/>
    <w:rsid w:val="00F152FB"/>
    <w:rsid w:val="00F32BC2"/>
    <w:rsid w:val="00F42F6C"/>
    <w:rsid w:val="00F77FC0"/>
    <w:rsid w:val="00F8261A"/>
    <w:rsid w:val="00F85C01"/>
    <w:rsid w:val="00F91DE8"/>
    <w:rsid w:val="00FA0DC2"/>
    <w:rsid w:val="00FA31C8"/>
    <w:rsid w:val="00FA4FF0"/>
    <w:rsid w:val="00FB0453"/>
    <w:rsid w:val="00FB21DD"/>
    <w:rsid w:val="00FB66BE"/>
    <w:rsid w:val="00FC0E4A"/>
    <w:rsid w:val="00FC129E"/>
    <w:rsid w:val="00FC65AD"/>
    <w:rsid w:val="00FD0349"/>
    <w:rsid w:val="00FD7748"/>
    <w:rsid w:val="00FE27CE"/>
    <w:rsid w:val="00FE7F09"/>
    <w:rsid w:val="00FF01C7"/>
    <w:rsid w:val="00FF4D8A"/>
    <w:rsid w:val="00FF5A0C"/>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2775">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A7D4B"/>
  </w:style>
  <w:style w:type="paragraph" w:styleId="berschrift1">
    <w:name w:val="heading 1"/>
    <w:basedOn w:val="Standard"/>
    <w:next w:val="Standard"/>
    <w:link w:val="berschrift1Zchn"/>
    <w:uiPriority w:val="9"/>
    <w:qFormat/>
    <w:rsid w:val="009B4AB4"/>
    <w:pPr>
      <w:spacing w:before="480" w:after="0"/>
      <w:contextualSpacing/>
      <w:outlineLvl w:val="0"/>
    </w:pPr>
    <w:rPr>
      <w:rFonts w:ascii="Verdana" w:eastAsiaTheme="majorEastAsia" w:hAnsi="Verdana" w:cstheme="majorBidi"/>
      <w:b/>
      <w:bCs/>
      <w:sz w:val="40"/>
      <w:szCs w:val="28"/>
    </w:rPr>
  </w:style>
  <w:style w:type="paragraph" w:styleId="berschrift2">
    <w:name w:val="heading 2"/>
    <w:basedOn w:val="Standard"/>
    <w:next w:val="Standard"/>
    <w:link w:val="berschrift2Zchn"/>
    <w:autoRedefine/>
    <w:uiPriority w:val="9"/>
    <w:unhideWhenUsed/>
    <w:qFormat/>
    <w:rsid w:val="00542C92"/>
    <w:pPr>
      <w:spacing w:before="200" w:after="0"/>
      <w:outlineLvl w:val="1"/>
    </w:pPr>
    <w:rPr>
      <w:rFonts w:eastAsiaTheme="majorEastAsia" w:cstheme="majorBidi"/>
      <w:b/>
      <w:bCs/>
      <w:sz w:val="28"/>
      <w:szCs w:val="26"/>
    </w:rPr>
  </w:style>
  <w:style w:type="paragraph" w:styleId="berschrift3">
    <w:name w:val="heading 3"/>
    <w:basedOn w:val="Standard"/>
    <w:next w:val="Standard"/>
    <w:link w:val="berschrift3Zchn"/>
    <w:autoRedefine/>
    <w:uiPriority w:val="9"/>
    <w:unhideWhenUsed/>
    <w:qFormat/>
    <w:rsid w:val="00E416B6"/>
    <w:pPr>
      <w:spacing w:before="200" w:after="0" w:line="271" w:lineRule="auto"/>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CA7D4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CA7D4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CA7D4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CA7D4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CA7D4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CA7D4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ootnoteCharacters">
    <w:name w:val="Footnote Characters"/>
    <w:rsid w:val="00381C05"/>
  </w:style>
  <w:style w:type="character" w:customStyle="1" w:styleId="Bullets">
    <w:name w:val="Bullets"/>
    <w:rsid w:val="00381C05"/>
    <w:rPr>
      <w:rFonts w:ascii="StarSymbol" w:eastAsia="StarSymbol" w:hAnsi="StarSymbol" w:cs="StarSymbol"/>
      <w:sz w:val="18"/>
      <w:szCs w:val="18"/>
    </w:rPr>
  </w:style>
  <w:style w:type="character" w:styleId="Hyperlink">
    <w:name w:val="Hyperlink"/>
    <w:uiPriority w:val="99"/>
    <w:rsid w:val="00381C05"/>
    <w:rPr>
      <w:color w:val="000080"/>
      <w:u w:val="single"/>
    </w:rPr>
  </w:style>
  <w:style w:type="character" w:customStyle="1" w:styleId="EndnoteCharacters">
    <w:name w:val="Endnote Characters"/>
    <w:rsid w:val="00381C05"/>
  </w:style>
  <w:style w:type="paragraph" w:styleId="Textkrper">
    <w:name w:val="Body Text"/>
    <w:basedOn w:val="Standard"/>
    <w:semiHidden/>
    <w:rsid w:val="00381C05"/>
    <w:pPr>
      <w:spacing w:after="0"/>
    </w:pPr>
  </w:style>
  <w:style w:type="paragraph" w:customStyle="1" w:styleId="Heading">
    <w:name w:val="Heading"/>
    <w:basedOn w:val="Standard"/>
    <w:next w:val="Textkrper"/>
    <w:rsid w:val="00381C05"/>
    <w:pPr>
      <w:keepNext/>
      <w:spacing w:before="240" w:after="283"/>
    </w:pPr>
    <w:rPr>
      <w:rFonts w:ascii="Albany" w:eastAsia="HG Mincho Light J" w:hAnsi="Albany" w:cs="Arial Unicode MS"/>
      <w:sz w:val="28"/>
      <w:szCs w:val="28"/>
    </w:rPr>
  </w:style>
  <w:style w:type="paragraph" w:styleId="Liste">
    <w:name w:val="List"/>
    <w:basedOn w:val="Textkrper"/>
    <w:semiHidden/>
    <w:rsid w:val="00381C05"/>
  </w:style>
  <w:style w:type="paragraph" w:styleId="Kopfzeile">
    <w:name w:val="header"/>
    <w:basedOn w:val="Standard"/>
    <w:semiHidden/>
    <w:rsid w:val="00381C05"/>
    <w:pPr>
      <w:suppressLineNumbers/>
      <w:tabs>
        <w:tab w:val="center" w:pos="4904"/>
        <w:tab w:val="right" w:pos="9723"/>
      </w:tabs>
    </w:pPr>
  </w:style>
  <w:style w:type="paragraph" w:styleId="Fuzeile">
    <w:name w:val="footer"/>
    <w:basedOn w:val="Standard"/>
    <w:link w:val="FuzeileZchn"/>
    <w:uiPriority w:val="99"/>
    <w:rsid w:val="00381C05"/>
    <w:pPr>
      <w:suppressLineNumbers/>
      <w:tabs>
        <w:tab w:val="center" w:pos="4904"/>
        <w:tab w:val="right" w:pos="9723"/>
      </w:tabs>
    </w:pPr>
  </w:style>
  <w:style w:type="paragraph" w:customStyle="1" w:styleId="TableContents">
    <w:name w:val="Table Contents"/>
    <w:basedOn w:val="Textkrper"/>
    <w:rsid w:val="00381C05"/>
  </w:style>
  <w:style w:type="paragraph" w:customStyle="1" w:styleId="TableHeading">
    <w:name w:val="Table Heading"/>
    <w:basedOn w:val="TableContents"/>
    <w:rsid w:val="00381C05"/>
    <w:pPr>
      <w:suppressLineNumbers/>
      <w:jc w:val="center"/>
    </w:pPr>
    <w:rPr>
      <w:b/>
      <w:bCs/>
    </w:rPr>
  </w:style>
  <w:style w:type="paragraph" w:styleId="Beschriftung">
    <w:name w:val="caption"/>
    <w:basedOn w:val="Standard"/>
    <w:rsid w:val="00381C05"/>
    <w:pPr>
      <w:suppressLineNumbers/>
      <w:spacing w:before="120" w:after="120"/>
    </w:pPr>
    <w:rPr>
      <w:i/>
      <w:iCs/>
      <w:sz w:val="24"/>
      <w:szCs w:val="24"/>
    </w:rPr>
  </w:style>
  <w:style w:type="paragraph" w:styleId="Umschlagabsenderadresse">
    <w:name w:val="envelope return"/>
    <w:basedOn w:val="Standard"/>
    <w:semiHidden/>
    <w:rsid w:val="00381C05"/>
    <w:pPr>
      <w:spacing w:after="0"/>
    </w:pPr>
    <w:rPr>
      <w:i/>
    </w:rPr>
  </w:style>
  <w:style w:type="paragraph" w:customStyle="1" w:styleId="Index">
    <w:name w:val="Index"/>
    <w:basedOn w:val="Standard"/>
    <w:rsid w:val="00381C05"/>
    <w:pPr>
      <w:suppressLineNumbers/>
    </w:pPr>
  </w:style>
  <w:style w:type="paragraph" w:customStyle="1" w:styleId="HorizontalLine">
    <w:name w:val="Horizontal Line"/>
    <w:basedOn w:val="Standard"/>
    <w:next w:val="Textkrper"/>
    <w:rsid w:val="00381C05"/>
    <w:pPr>
      <w:pBdr>
        <w:bottom w:val="double" w:sz="1" w:space="0" w:color="808080"/>
      </w:pBdr>
      <w:spacing w:after="283"/>
    </w:pPr>
    <w:rPr>
      <w:sz w:val="12"/>
    </w:rPr>
  </w:style>
  <w:style w:type="character" w:customStyle="1" w:styleId="berschrift1Zchn">
    <w:name w:val="Überschrift 1 Zchn"/>
    <w:basedOn w:val="Absatz-Standardschriftart"/>
    <w:link w:val="berschrift1"/>
    <w:uiPriority w:val="9"/>
    <w:rsid w:val="009B4AB4"/>
    <w:rPr>
      <w:rFonts w:ascii="Verdana" w:eastAsiaTheme="majorEastAsia" w:hAnsi="Verdana" w:cstheme="majorBidi"/>
      <w:b/>
      <w:bCs/>
      <w:sz w:val="40"/>
      <w:szCs w:val="28"/>
    </w:rPr>
  </w:style>
  <w:style w:type="character" w:customStyle="1" w:styleId="berschrift2Zchn">
    <w:name w:val="Überschrift 2 Zchn"/>
    <w:basedOn w:val="Absatz-Standardschriftart"/>
    <w:link w:val="berschrift2"/>
    <w:uiPriority w:val="9"/>
    <w:rsid w:val="00542C92"/>
    <w:rPr>
      <w:rFonts w:eastAsiaTheme="majorEastAsia" w:cstheme="majorBidi"/>
      <w:b/>
      <w:bCs/>
      <w:sz w:val="28"/>
      <w:szCs w:val="26"/>
    </w:rPr>
  </w:style>
  <w:style w:type="character" w:customStyle="1" w:styleId="berschrift3Zchn">
    <w:name w:val="Überschrift 3 Zchn"/>
    <w:basedOn w:val="Absatz-Standardschriftart"/>
    <w:link w:val="berschrift3"/>
    <w:uiPriority w:val="9"/>
    <w:rsid w:val="00E416B6"/>
    <w:rPr>
      <w:rFonts w:eastAsiaTheme="majorEastAsia" w:cstheme="majorBidi"/>
      <w:b/>
      <w:bCs/>
    </w:rPr>
  </w:style>
  <w:style w:type="character" w:customStyle="1" w:styleId="berschrift4Zchn">
    <w:name w:val="Überschrift 4 Zchn"/>
    <w:basedOn w:val="Absatz-Standardschriftart"/>
    <w:link w:val="berschrift4"/>
    <w:uiPriority w:val="9"/>
    <w:semiHidden/>
    <w:rsid w:val="00CA7D4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CA7D4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CA7D4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CA7D4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CA7D4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CA7D4B"/>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CA7D4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CA7D4B"/>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CA7D4B"/>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CA7D4B"/>
    <w:rPr>
      <w:rFonts w:asciiTheme="majorHAnsi" w:eastAsiaTheme="majorEastAsia" w:hAnsiTheme="majorHAnsi" w:cstheme="majorBidi"/>
      <w:i/>
      <w:iCs/>
      <w:spacing w:val="13"/>
      <w:sz w:val="24"/>
      <w:szCs w:val="24"/>
    </w:rPr>
  </w:style>
  <w:style w:type="character" w:styleId="Fett">
    <w:name w:val="Strong"/>
    <w:uiPriority w:val="22"/>
    <w:qFormat/>
    <w:rsid w:val="00CA7D4B"/>
    <w:rPr>
      <w:b/>
      <w:bCs/>
    </w:rPr>
  </w:style>
  <w:style w:type="character" w:styleId="Hervorhebung">
    <w:name w:val="Emphasis"/>
    <w:uiPriority w:val="20"/>
    <w:qFormat/>
    <w:rsid w:val="00CA7D4B"/>
    <w:rPr>
      <w:b/>
      <w:bCs/>
      <w:i/>
      <w:iCs/>
      <w:spacing w:val="10"/>
      <w:bdr w:val="none" w:sz="0" w:space="0" w:color="auto"/>
      <w:shd w:val="clear" w:color="auto" w:fill="auto"/>
    </w:rPr>
  </w:style>
  <w:style w:type="paragraph" w:styleId="KeinLeerraum">
    <w:name w:val="No Spacing"/>
    <w:basedOn w:val="Standard"/>
    <w:link w:val="KeinLeerraumZchn"/>
    <w:uiPriority w:val="1"/>
    <w:qFormat/>
    <w:rsid w:val="00CA7D4B"/>
    <w:pPr>
      <w:spacing w:after="0" w:line="240" w:lineRule="auto"/>
    </w:pPr>
  </w:style>
  <w:style w:type="paragraph" w:styleId="Listenabsatz">
    <w:name w:val="List Paragraph"/>
    <w:basedOn w:val="Standard"/>
    <w:uiPriority w:val="34"/>
    <w:qFormat/>
    <w:rsid w:val="00CA7D4B"/>
    <w:pPr>
      <w:ind w:left="720"/>
      <w:contextualSpacing/>
    </w:pPr>
  </w:style>
  <w:style w:type="paragraph" w:styleId="Anfhrungszeichen">
    <w:name w:val="Quote"/>
    <w:basedOn w:val="Standard"/>
    <w:next w:val="Standard"/>
    <w:link w:val="AnfhrungszeichenZchn"/>
    <w:uiPriority w:val="29"/>
    <w:qFormat/>
    <w:rsid w:val="00CA7D4B"/>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CA7D4B"/>
    <w:rPr>
      <w:i/>
      <w:iCs/>
    </w:rPr>
  </w:style>
  <w:style w:type="paragraph" w:styleId="IntensivesAnfhrungszeichen">
    <w:name w:val="Intense Quote"/>
    <w:basedOn w:val="Standard"/>
    <w:next w:val="Standard"/>
    <w:link w:val="IntensivesAnfhrungszeichenZchn"/>
    <w:uiPriority w:val="30"/>
    <w:qFormat/>
    <w:rsid w:val="00CA7D4B"/>
    <w:pPr>
      <w:pBdr>
        <w:bottom w:val="single" w:sz="4" w:space="1" w:color="auto"/>
      </w:pBdr>
      <w:spacing w:before="200" w:after="280"/>
      <w:ind w:left="1008" w:right="1152"/>
      <w:jc w:val="both"/>
    </w:pPr>
    <w:rPr>
      <w:b/>
      <w:bCs/>
      <w:i/>
      <w:iCs/>
    </w:rPr>
  </w:style>
  <w:style w:type="character" w:customStyle="1" w:styleId="IntensivesAnfhrungszeichenZchn">
    <w:name w:val="Intensives Anführungszeichen Zchn"/>
    <w:basedOn w:val="Absatz-Standardschriftart"/>
    <w:link w:val="IntensivesAnfhrungszeichen"/>
    <w:uiPriority w:val="30"/>
    <w:rsid w:val="00CA7D4B"/>
    <w:rPr>
      <w:b/>
      <w:bCs/>
      <w:i/>
      <w:iCs/>
    </w:rPr>
  </w:style>
  <w:style w:type="character" w:styleId="SchwacheHervorhebung">
    <w:name w:val="Subtle Emphasis"/>
    <w:uiPriority w:val="19"/>
    <w:qFormat/>
    <w:rsid w:val="00CA7D4B"/>
    <w:rPr>
      <w:i/>
      <w:iCs/>
    </w:rPr>
  </w:style>
  <w:style w:type="character" w:styleId="IntensiveHervorhebung">
    <w:name w:val="Intense Emphasis"/>
    <w:uiPriority w:val="21"/>
    <w:qFormat/>
    <w:rsid w:val="00CA7D4B"/>
    <w:rPr>
      <w:b/>
      <w:bCs/>
    </w:rPr>
  </w:style>
  <w:style w:type="character" w:styleId="SchwacherVerweis">
    <w:name w:val="Subtle Reference"/>
    <w:uiPriority w:val="31"/>
    <w:qFormat/>
    <w:rsid w:val="00CA7D4B"/>
    <w:rPr>
      <w:smallCaps/>
    </w:rPr>
  </w:style>
  <w:style w:type="character" w:styleId="IntensiverVerweis">
    <w:name w:val="Intense Reference"/>
    <w:uiPriority w:val="32"/>
    <w:qFormat/>
    <w:rsid w:val="00CA7D4B"/>
    <w:rPr>
      <w:smallCaps/>
      <w:spacing w:val="5"/>
      <w:u w:val="single"/>
    </w:rPr>
  </w:style>
  <w:style w:type="character" w:styleId="Buchtitel">
    <w:name w:val="Book Title"/>
    <w:uiPriority w:val="33"/>
    <w:qFormat/>
    <w:rsid w:val="00CA7D4B"/>
    <w:rPr>
      <w:i/>
      <w:iCs/>
      <w:smallCaps/>
      <w:spacing w:val="5"/>
    </w:rPr>
  </w:style>
  <w:style w:type="paragraph" w:styleId="Inhaltsverzeichnisberschrift">
    <w:name w:val="TOC Heading"/>
    <w:basedOn w:val="berschrift1"/>
    <w:next w:val="Standard"/>
    <w:uiPriority w:val="39"/>
    <w:semiHidden/>
    <w:unhideWhenUsed/>
    <w:qFormat/>
    <w:rsid w:val="00CA7D4B"/>
    <w:pPr>
      <w:outlineLvl w:val="9"/>
    </w:pPr>
  </w:style>
  <w:style w:type="paragraph" w:styleId="Sprechblasentext">
    <w:name w:val="Balloon Text"/>
    <w:basedOn w:val="Standard"/>
    <w:link w:val="SprechblasentextZchn"/>
    <w:uiPriority w:val="99"/>
    <w:semiHidden/>
    <w:unhideWhenUsed/>
    <w:rsid w:val="00FF01C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F01C7"/>
    <w:rPr>
      <w:rFonts w:ascii="Tahoma" w:hAnsi="Tahoma" w:cs="Tahoma"/>
      <w:sz w:val="16"/>
      <w:szCs w:val="16"/>
    </w:rPr>
  </w:style>
  <w:style w:type="table" w:styleId="Tabellengitternetz">
    <w:name w:val="Table Grid"/>
    <w:basedOn w:val="NormaleTabelle"/>
    <w:uiPriority w:val="59"/>
    <w:rsid w:val="001402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Schattierung-Akzent4">
    <w:name w:val="Light Shading Accent 4"/>
    <w:basedOn w:val="NormaleTabelle"/>
    <w:uiPriority w:val="60"/>
    <w:rsid w:val="001402A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customStyle="1" w:styleId="LightShading-Accent11">
    <w:name w:val="Light Shading - Accent 11"/>
    <w:basedOn w:val="NormaleTabelle"/>
    <w:uiPriority w:val="60"/>
    <w:rsid w:val="001402A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Liste2-Akzent5">
    <w:name w:val="Medium List 2 Accent 5"/>
    <w:basedOn w:val="NormaleTabelle"/>
    <w:uiPriority w:val="66"/>
    <w:rsid w:val="001402A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KeinLeerraumZchn">
    <w:name w:val="Kein Leerraum Zchn"/>
    <w:basedOn w:val="Absatz-Standardschriftart"/>
    <w:link w:val="KeinLeerraum"/>
    <w:uiPriority w:val="1"/>
    <w:rsid w:val="00060FF2"/>
  </w:style>
  <w:style w:type="paragraph" w:styleId="Funotentext">
    <w:name w:val="footnote text"/>
    <w:basedOn w:val="Standard"/>
    <w:link w:val="FunotentextZchn"/>
    <w:uiPriority w:val="99"/>
    <w:semiHidden/>
    <w:unhideWhenUsed/>
    <w:rsid w:val="0064348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43484"/>
    <w:rPr>
      <w:sz w:val="20"/>
      <w:szCs w:val="20"/>
    </w:rPr>
  </w:style>
  <w:style w:type="character" w:styleId="Funotenzeichen">
    <w:name w:val="footnote reference"/>
    <w:basedOn w:val="Absatz-Standardschriftart"/>
    <w:uiPriority w:val="99"/>
    <w:semiHidden/>
    <w:unhideWhenUsed/>
    <w:rsid w:val="00643484"/>
    <w:rPr>
      <w:vertAlign w:val="superscript"/>
    </w:rPr>
  </w:style>
  <w:style w:type="paragraph" w:styleId="Endnotentext">
    <w:name w:val="endnote text"/>
    <w:basedOn w:val="Standard"/>
    <w:link w:val="EndnotentextZchn"/>
    <w:uiPriority w:val="99"/>
    <w:semiHidden/>
    <w:unhideWhenUsed/>
    <w:rsid w:val="0064348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643484"/>
    <w:rPr>
      <w:sz w:val="20"/>
      <w:szCs w:val="20"/>
    </w:rPr>
  </w:style>
  <w:style w:type="character" w:styleId="Endnotenzeichen">
    <w:name w:val="endnote reference"/>
    <w:basedOn w:val="Absatz-Standardschriftart"/>
    <w:uiPriority w:val="99"/>
    <w:semiHidden/>
    <w:unhideWhenUsed/>
    <w:rsid w:val="00643484"/>
    <w:rPr>
      <w:vertAlign w:val="superscript"/>
    </w:rPr>
  </w:style>
  <w:style w:type="character" w:customStyle="1" w:styleId="FuzeileZchn">
    <w:name w:val="Fußzeile Zchn"/>
    <w:basedOn w:val="Absatz-Standardschriftart"/>
    <w:link w:val="Fuzeile"/>
    <w:uiPriority w:val="99"/>
    <w:rsid w:val="00B82F07"/>
  </w:style>
  <w:style w:type="paragraph" w:styleId="Verzeichnis1">
    <w:name w:val="toc 1"/>
    <w:basedOn w:val="Standard"/>
    <w:next w:val="Standard"/>
    <w:autoRedefine/>
    <w:uiPriority w:val="39"/>
    <w:unhideWhenUsed/>
    <w:rsid w:val="009B4AB4"/>
    <w:pPr>
      <w:spacing w:after="100"/>
    </w:pPr>
  </w:style>
  <w:style w:type="paragraph" w:styleId="Verzeichnis2">
    <w:name w:val="toc 2"/>
    <w:basedOn w:val="Standard"/>
    <w:next w:val="Standard"/>
    <w:autoRedefine/>
    <w:uiPriority w:val="39"/>
    <w:unhideWhenUsed/>
    <w:rsid w:val="00D25630"/>
    <w:pPr>
      <w:spacing w:after="100"/>
      <w:ind w:left="220"/>
    </w:pPr>
  </w:style>
  <w:style w:type="table" w:styleId="MittlereListe2-Akzent3">
    <w:name w:val="Medium List 2 Accent 3"/>
    <w:basedOn w:val="NormaleTabelle"/>
    <w:uiPriority w:val="66"/>
    <w:rsid w:val="0023508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rsid w:val="0023508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Verzeichnis3">
    <w:name w:val="toc 3"/>
    <w:basedOn w:val="Standard"/>
    <w:next w:val="Standard"/>
    <w:autoRedefine/>
    <w:uiPriority w:val="39"/>
    <w:unhideWhenUsed/>
    <w:rsid w:val="001328AD"/>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2009-10-02T00:00:00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67463F-39C7-4AB8-B4A1-B092002A4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3048</Words>
  <Characters>19206</Characters>
  <Application>Microsoft Office Word</Application>
  <DocSecurity>0</DocSecurity>
  <Lines>160</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Erstellung einer Webanwendung zur Verwaltung von registrierten Domainnamen </vt:lpstr>
      <vt:lpstr>Erstellung einer Webanwendung zur Verwaltung von registrierten Domainnamen </vt:lpstr>
    </vt:vector>
  </TitlesOfParts>
  <Company>Pflichtenheft</Company>
  <LinksUpToDate>false</LinksUpToDate>
  <CharactersWithSpaces>22210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Erstellung einer Webanwendung zur Verwaltung von registrierten Domainnamen </dc:title>
  <dc:subject>Andreas Schipplock</dc:subject>
  <dc:creator> Version 1</dc:creator>
  <cp:keywords/>
  <cp:lastModifiedBy>Andreas Schipplock</cp:lastModifiedBy>
  <cp:revision>258</cp:revision>
  <cp:lastPrinted>2008-09-06T14:04:00Z</cp:lastPrinted>
  <dcterms:created xsi:type="dcterms:W3CDTF">2009-02-19T18:04:00Z</dcterms:created>
  <dcterms:modified xsi:type="dcterms:W3CDTF">2009-03-29T22:30:00Z</dcterms:modified>
</cp:coreProperties>
</file>